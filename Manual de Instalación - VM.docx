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2E6EC" w14:textId="77777777" w:rsidR="006919D5" w:rsidRPr="00907D1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7D51BB61" w14:textId="77777777" w:rsidR="006919D5" w:rsidRPr="00907D1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438E7BAA" w14:textId="77777777" w:rsidR="00D06E99" w:rsidRPr="00907D15" w:rsidRDefault="00825936">
      <w:pPr>
        <w:pStyle w:val="Sinespaciado"/>
        <w:rPr>
          <w:rFonts w:ascii="Cambria" w:hAnsi="Cambria"/>
          <w:sz w:val="72"/>
          <w:szCs w:val="72"/>
        </w:rPr>
      </w:pPr>
      <w:r>
        <w:rPr>
          <w:noProof/>
        </w:rPr>
        <w:pict w14:anchorId="5C9FCA34">
          <v:rect id="_x0000_s1030" style="position:absolute;margin-left:0;margin-top:0;width:624.25pt;height:68.3pt;z-index:1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" strokecolor="#31849b">
            <w10:wrap anchorx="page" anchory="page"/>
          </v:rect>
        </w:pict>
      </w:r>
      <w:r>
        <w:rPr>
          <w:noProof/>
        </w:rPr>
        <w:pict w14:anchorId="791D0DB2">
          <v:rect id="_x0000_s1033" style="position:absolute;margin-left:38.95pt;margin-top:-20.65pt;width:7.15pt;height:883.2pt;z-index:4;mso-height-percent:1050;mso-position-horizontal-relative:page;mso-position-vertical-relative:page;mso-height-percent:1050" o:allowincell="f" strokecolor="#31849b">
            <w10:wrap anchorx="margin" anchory="page"/>
          </v:rect>
        </w:pict>
      </w:r>
      <w:r>
        <w:rPr>
          <w:noProof/>
        </w:rPr>
        <w:pict w14:anchorId="6AA35993">
          <v:rect id="_x0000_s1032" style="position:absolute;margin-left:549.2pt;margin-top:-20.65pt;width:7.15pt;height:883.2pt;z-index:3;mso-height-percent:1050;mso-position-horizontal-relative:page;mso-position-vertical-relative:page;mso-height-percent:1050" o:allowincell="f" strokecolor="#31849b">
            <w10:wrap anchorx="page" anchory="page"/>
          </v:rect>
        </w:pict>
      </w:r>
      <w:r>
        <w:rPr>
          <w:noProof/>
        </w:rPr>
        <w:pict w14:anchorId="17B05C9C">
          <v:rect id="_x0000_s1031" style="position:absolute;margin-left:-14.45pt;margin-top:.4pt;width:624.25pt;height:68.3pt;z-index:2;mso-width-percent:1050;mso-height-percent:900;mso-position-horizontal-relative:page;mso-position-vertical-relative:page;mso-width-percent:1050;mso-height-percent:900;mso-height-relative:top-margin-area" o:allowincell="f" fillcolor="#4bacc6" strokecolor="#31849b">
            <w10:wrap anchorx="page" anchory="margin"/>
          </v:rect>
        </w:pict>
      </w:r>
    </w:p>
    <w:p w14:paraId="4C2AF350" w14:textId="77777777" w:rsidR="00D06E99" w:rsidRPr="00907D15" w:rsidRDefault="00C539D1">
      <w:pPr>
        <w:pStyle w:val="Sinespaciado"/>
        <w:rPr>
          <w:rFonts w:ascii="Cambria" w:hAnsi="Cambria"/>
          <w:sz w:val="72"/>
          <w:szCs w:val="72"/>
        </w:rPr>
      </w:pPr>
      <w:r w:rsidRPr="00907D15">
        <w:rPr>
          <w:rFonts w:ascii="Cambria" w:hAnsi="Cambria"/>
          <w:sz w:val="72"/>
          <w:szCs w:val="72"/>
        </w:rPr>
        <w:t xml:space="preserve">Manual de </w:t>
      </w:r>
      <w:r w:rsidR="002A2AEF" w:rsidRPr="00907D15">
        <w:rPr>
          <w:rFonts w:ascii="Cambria" w:hAnsi="Cambria"/>
          <w:sz w:val="72"/>
          <w:szCs w:val="72"/>
        </w:rPr>
        <w:t>Instalación</w:t>
      </w:r>
    </w:p>
    <w:p w14:paraId="1C56E73A" w14:textId="7AF8C1CC" w:rsidR="006919D5" w:rsidRPr="00907D15" w:rsidRDefault="00D37040">
      <w:pPr>
        <w:pStyle w:val="Sinespaciado"/>
      </w:pPr>
      <w:r w:rsidRPr="00D37040">
        <w:rPr>
          <w:rFonts w:ascii="Cambria" w:hAnsi="Cambria"/>
          <w:sz w:val="36"/>
          <w:szCs w:val="36"/>
        </w:rPr>
        <w:t>Despliegue en Google Cloud VM</w:t>
      </w:r>
      <w:r>
        <w:rPr>
          <w:rFonts w:ascii="Cambria" w:hAnsi="Cambria"/>
          <w:sz w:val="36"/>
          <w:szCs w:val="36"/>
        </w:rPr>
        <w:t xml:space="preserve"> (</w:t>
      </w:r>
      <w:proofErr w:type="spellStart"/>
      <w:r>
        <w:rPr>
          <w:rFonts w:ascii="Cambria" w:hAnsi="Cambria"/>
          <w:sz w:val="36"/>
          <w:szCs w:val="36"/>
        </w:rPr>
        <w:t>Medgemma</w:t>
      </w:r>
      <w:proofErr w:type="spellEnd"/>
      <w:r>
        <w:rPr>
          <w:rFonts w:ascii="Cambria" w:hAnsi="Cambria"/>
          <w:sz w:val="36"/>
          <w:szCs w:val="36"/>
        </w:rPr>
        <w:t>)</w:t>
      </w:r>
    </w:p>
    <w:p w14:paraId="4CF15D55" w14:textId="77777777" w:rsidR="006919D5" w:rsidRPr="00907D15" w:rsidRDefault="006919D5">
      <w:pPr>
        <w:pStyle w:val="Sinespaciado"/>
      </w:pPr>
    </w:p>
    <w:p w14:paraId="629667BC" w14:textId="77777777" w:rsidR="006919D5" w:rsidRPr="00907D15" w:rsidRDefault="006919D5">
      <w:pPr>
        <w:pStyle w:val="Sinespaciado"/>
      </w:pPr>
    </w:p>
    <w:p w14:paraId="3F1679AE" w14:textId="3C8063D4" w:rsidR="00D06E99" w:rsidRPr="00907D15" w:rsidRDefault="007C0D79">
      <w:pPr>
        <w:pStyle w:val="Sinespaciado"/>
      </w:pPr>
      <w:r w:rsidRPr="00907D15">
        <w:rPr>
          <w:lang w:val="es-AR"/>
        </w:rPr>
        <w:t>Tópicos Avanzados en Base de Datos</w:t>
      </w:r>
    </w:p>
    <w:p w14:paraId="5C46CEA4" w14:textId="3BE4E6E6" w:rsidR="00D06E99" w:rsidRPr="00907D15" w:rsidRDefault="007C0D79">
      <w:pPr>
        <w:pStyle w:val="Sinespaciado"/>
      </w:pPr>
      <w:r w:rsidRPr="00907D15">
        <w:t xml:space="preserve">Jherald </w:t>
      </w:r>
      <w:proofErr w:type="spellStart"/>
      <w:r w:rsidRPr="00907D15">
        <w:t>Huren</w:t>
      </w:r>
      <w:proofErr w:type="spellEnd"/>
      <w:r w:rsidRPr="00907D15">
        <w:t xml:space="preserve"> Cáceres Apaza</w:t>
      </w:r>
    </w:p>
    <w:p w14:paraId="23725FE4" w14:textId="77777777" w:rsidR="00D06E99" w:rsidRPr="00907D15" w:rsidRDefault="00D06E99"/>
    <w:p w14:paraId="794D909D" w14:textId="335348F4" w:rsidR="00D06E99" w:rsidRPr="00907D15" w:rsidRDefault="00825936" w:rsidP="00CF62A8">
      <w:pPr>
        <w:pStyle w:val="PSI-Comentario"/>
      </w:pPr>
      <w:r>
        <w:rPr>
          <w:noProof/>
        </w:rPr>
        <w:pict w14:anchorId="7CC7C9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3" type="#_x0000_t75" alt="Archivo:Escudo UNSA.png" style="position:absolute;left:0;text-align:left;margin-left:310.5pt;margin-top:229.75pt;width:143.15pt;height:175.25pt;z-index:5;mso-position-horizontal-relative:text;mso-position-vertical-relative:text;mso-width-relative:page;mso-height-relative:page">
            <v:imagedata r:id="rId9" o:title="500px-Escudo_UNSA"/>
            <w10:wrap type="square"/>
          </v:shape>
        </w:pict>
      </w:r>
      <w:r w:rsidR="007C0D79" w:rsidRPr="00907D15">
        <w:tab/>
      </w:r>
      <w:r w:rsidR="007C0D79" w:rsidRPr="00907D15">
        <w:tab/>
      </w:r>
      <w:r w:rsidR="007C0D79" w:rsidRPr="00907D15">
        <w:tab/>
      </w:r>
      <w:r w:rsidR="007C0D79" w:rsidRPr="00907D15">
        <w:tab/>
      </w:r>
    </w:p>
    <w:p w14:paraId="2FB1C063" w14:textId="501875D0" w:rsidR="00A13DBA" w:rsidRPr="00907D15" w:rsidRDefault="007F38C0" w:rsidP="00A13DBA">
      <w:pPr>
        <w:ind w:left="0" w:firstLine="0"/>
      </w:pPr>
      <w:r w:rsidRPr="00907D15">
        <w:br w:type="page"/>
      </w:r>
    </w:p>
    <w:p w14:paraId="512E586D" w14:textId="77777777" w:rsidR="000F79DF" w:rsidRPr="00907D15" w:rsidRDefault="000F79DF" w:rsidP="000F79DF">
      <w:pPr>
        <w:pStyle w:val="TtulodeTDC"/>
        <w:tabs>
          <w:tab w:val="left" w:pos="5954"/>
        </w:tabs>
        <w:rPr>
          <w:color w:val="auto"/>
        </w:rPr>
      </w:pPr>
      <w:r w:rsidRPr="00907D15">
        <w:rPr>
          <w:color w:val="auto"/>
        </w:rPr>
        <w:t>Tabla de contenido</w:t>
      </w:r>
    </w:p>
    <w:p w14:paraId="4F919D0E" w14:textId="06AEE4F4" w:rsidR="00A82884" w:rsidRPr="00825936" w:rsidRDefault="00287D58">
      <w:pPr>
        <w:pStyle w:val="TDC1"/>
        <w:rPr>
          <w:rFonts w:eastAsia="Times New Roman"/>
          <w:b w:val="0"/>
          <w:bCs w:val="0"/>
          <w:noProof/>
          <w:sz w:val="22"/>
          <w:szCs w:val="22"/>
          <w:lang w:val="es-PE" w:eastAsia="es-PE"/>
        </w:rPr>
      </w:pPr>
      <w:r w:rsidRPr="00907D15">
        <w:fldChar w:fldCharType="begin"/>
      </w:r>
      <w:r w:rsidR="000F79DF" w:rsidRPr="00907D15">
        <w:instrText xml:space="preserve"> TOC \o "1-3" \h \z \u </w:instrText>
      </w:r>
      <w:r w:rsidRPr="00907D15">
        <w:fldChar w:fldCharType="separate"/>
      </w:r>
      <w:hyperlink w:anchor="_Toc204951861" w:history="1">
        <w:r w:rsidR="00A82884" w:rsidRPr="00795B47">
          <w:rPr>
            <w:rStyle w:val="Hipervnculo"/>
            <w:noProof/>
          </w:rPr>
          <w:t>Introducción</w:t>
        </w:r>
        <w:r w:rsidR="00A82884">
          <w:rPr>
            <w:noProof/>
            <w:webHidden/>
          </w:rPr>
          <w:tab/>
        </w:r>
        <w:r w:rsidR="00A82884">
          <w:rPr>
            <w:noProof/>
            <w:webHidden/>
          </w:rPr>
          <w:fldChar w:fldCharType="begin"/>
        </w:r>
        <w:r w:rsidR="00A82884">
          <w:rPr>
            <w:noProof/>
            <w:webHidden/>
          </w:rPr>
          <w:instrText xml:space="preserve"> PAGEREF _Toc204951861 \h </w:instrText>
        </w:r>
        <w:r w:rsidR="00A82884">
          <w:rPr>
            <w:noProof/>
            <w:webHidden/>
          </w:rPr>
        </w:r>
        <w:r w:rsidR="00A82884">
          <w:rPr>
            <w:noProof/>
            <w:webHidden/>
          </w:rPr>
          <w:fldChar w:fldCharType="separate"/>
        </w:r>
        <w:r w:rsidR="00A82884">
          <w:rPr>
            <w:noProof/>
            <w:webHidden/>
          </w:rPr>
          <w:t>3</w:t>
        </w:r>
        <w:r w:rsidR="00A82884">
          <w:rPr>
            <w:noProof/>
            <w:webHidden/>
          </w:rPr>
          <w:fldChar w:fldCharType="end"/>
        </w:r>
      </w:hyperlink>
    </w:p>
    <w:p w14:paraId="2042FB41" w14:textId="6A579773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62" w:history="1">
        <w:r w:rsidRPr="00795B47">
          <w:rPr>
            <w:rStyle w:val="Hipervnculo"/>
            <w:noProof/>
          </w:rPr>
          <w:t>Objetivo de este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ADA5EF" w14:textId="68FF5F23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63" w:history="1">
        <w:r w:rsidRPr="00795B47">
          <w:rPr>
            <w:rStyle w:val="Hipervnculo"/>
            <w:noProof/>
          </w:rPr>
          <w:t>Documentos relacionados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C399F0" w14:textId="7BCEE64C" w:rsidR="00A82884" w:rsidRPr="00825936" w:rsidRDefault="00A82884">
      <w:pPr>
        <w:pStyle w:val="TDC1"/>
        <w:rPr>
          <w:rFonts w:eastAsia="Times New Roman"/>
          <w:b w:val="0"/>
          <w:bCs w:val="0"/>
          <w:noProof/>
          <w:sz w:val="22"/>
          <w:szCs w:val="22"/>
          <w:lang w:val="es-PE" w:eastAsia="es-PE"/>
        </w:rPr>
      </w:pPr>
      <w:hyperlink w:anchor="_Toc204951864" w:history="1">
        <w:r w:rsidRPr="00795B47">
          <w:rPr>
            <w:rStyle w:val="Hipervnculo"/>
            <w:noProof/>
          </w:rPr>
          <w:t>Requerimientos del 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F57D67" w14:textId="59075084" w:rsidR="00A82884" w:rsidRPr="00825936" w:rsidRDefault="00A82884">
      <w:pPr>
        <w:pStyle w:val="TDC1"/>
        <w:rPr>
          <w:rFonts w:eastAsia="Times New Roman"/>
          <w:b w:val="0"/>
          <w:bCs w:val="0"/>
          <w:noProof/>
          <w:sz w:val="22"/>
          <w:szCs w:val="22"/>
          <w:lang w:val="es-PE" w:eastAsia="es-PE"/>
        </w:rPr>
      </w:pPr>
      <w:hyperlink w:anchor="_Toc204951865" w:history="1">
        <w:r w:rsidRPr="00795B47">
          <w:rPr>
            <w:rStyle w:val="Hipervnculo"/>
            <w:noProof/>
          </w:rPr>
          <w:t>1.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D8C3DD" w14:textId="6E5E742E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66" w:history="1">
        <w:r w:rsidRPr="00795B47">
          <w:rPr>
            <w:rStyle w:val="Hipervnculo"/>
            <w:noProof/>
            <w:lang w:val="es-PE" w:eastAsia="es-PE"/>
          </w:rPr>
          <w:t>1.1 Crear un proyecto en Google Cloud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DEE168" w14:textId="296ADF52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67" w:history="1">
        <w:r w:rsidRPr="00795B47">
          <w:rPr>
            <w:rStyle w:val="Hipervnculo"/>
            <w:noProof/>
            <w:lang w:val="es-PE" w:eastAsia="es-PE"/>
          </w:rPr>
          <w:t>1.2 Habilitar Compute Engine y GPUs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7A30BE" w14:textId="08B35E30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68" w:history="1">
        <w:r w:rsidRPr="00795B47">
          <w:rPr>
            <w:rStyle w:val="Hipervnculo"/>
            <w:noProof/>
            <w:lang w:val="es-PE" w:eastAsia="es-PE"/>
          </w:rPr>
          <w:t>1.3 Crear instancia VM con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ACBA52" w14:textId="0858ECD0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69" w:history="1">
        <w:r w:rsidRPr="00795B47">
          <w:rPr>
            <w:rStyle w:val="Hipervnculo"/>
            <w:noProof/>
            <w:lang w:val="es-PE" w:eastAsia="es-PE"/>
          </w:rPr>
          <w:t>1.4 Configurar firewall para acceso remoto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74B8B4" w14:textId="5F69EC19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0" w:history="1">
        <w:r w:rsidRPr="00795B47">
          <w:rPr>
            <w:rStyle w:val="Hipervnculo"/>
            <w:noProof/>
            <w:lang w:val="es-PE" w:eastAsia="es-PE"/>
          </w:rPr>
          <w:t>1.5 Conectar vía SSH a la 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DE8DDD" w14:textId="2270875F" w:rsidR="00A82884" w:rsidRPr="00825936" w:rsidRDefault="00A82884">
      <w:pPr>
        <w:pStyle w:val="TDC1"/>
        <w:rPr>
          <w:rFonts w:eastAsia="Times New Roman"/>
          <w:b w:val="0"/>
          <w:bCs w:val="0"/>
          <w:noProof/>
          <w:sz w:val="22"/>
          <w:szCs w:val="22"/>
          <w:lang w:val="es-PE" w:eastAsia="es-PE"/>
        </w:rPr>
      </w:pPr>
      <w:hyperlink w:anchor="_Toc204951871" w:history="1">
        <w:r w:rsidRPr="00795B47">
          <w:rPr>
            <w:rStyle w:val="Hipervnculo"/>
            <w:noProof/>
          </w:rPr>
          <w:t>2. Instalar otro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F4FACD" w14:textId="19E2D5A2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2" w:history="1">
        <w:r w:rsidRPr="00795B47">
          <w:rPr>
            <w:rStyle w:val="Hipervnculo"/>
            <w:noProof/>
            <w:lang w:val="es-PE" w:eastAsia="es-PE"/>
          </w:rPr>
          <w:t>2.1 Instalar drivers NVIDIA 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46680F" w14:textId="70DB13B7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3" w:history="1">
        <w:r w:rsidRPr="00795B47">
          <w:rPr>
            <w:rStyle w:val="Hipervnculo"/>
            <w:noProof/>
            <w:lang w:val="es-PE" w:eastAsia="es-PE"/>
          </w:rPr>
          <w:t>2.2 Instalar Python y crear entorno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12DC44" w14:textId="156DC7B3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4" w:history="1">
        <w:r w:rsidRPr="00795B47">
          <w:rPr>
            <w:rStyle w:val="Hipervnculo"/>
            <w:noProof/>
            <w:lang w:val="es-PE" w:eastAsia="es-PE"/>
          </w:rPr>
          <w:t>2.3 Instalar dependencias de MedGemma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990E38" w14:textId="394A4ED8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5" w:history="1">
        <w:r w:rsidRPr="00795B47">
          <w:rPr>
            <w:rStyle w:val="Hipervnculo"/>
            <w:noProof/>
            <w:lang w:val="es-PE" w:eastAsia="es-PE"/>
          </w:rPr>
          <w:t>2.4 Configurar Hugging Face CLI e 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C35B4E" w14:textId="7422AC8A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6" w:history="1">
        <w:r w:rsidRPr="00795B47">
          <w:rPr>
            <w:rStyle w:val="Hipervnculo"/>
            <w:noProof/>
            <w:lang w:val="es-PE" w:eastAsia="es-PE"/>
          </w:rPr>
          <w:t>2.5 Descargar y cargar el modelo MedGemma 4B IT desde Hugging 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927475" w14:textId="7C01FF37" w:rsidR="00A82884" w:rsidRPr="00825936" w:rsidRDefault="00A82884">
      <w:pPr>
        <w:pStyle w:val="TDC1"/>
        <w:rPr>
          <w:rFonts w:eastAsia="Times New Roman"/>
          <w:b w:val="0"/>
          <w:bCs w:val="0"/>
          <w:noProof/>
          <w:sz w:val="22"/>
          <w:szCs w:val="22"/>
          <w:lang w:val="es-PE" w:eastAsia="es-PE"/>
        </w:rPr>
      </w:pPr>
      <w:hyperlink w:anchor="_Toc204951877" w:history="1">
        <w:r w:rsidRPr="00795B47">
          <w:rPr>
            <w:rStyle w:val="Hipervnculo"/>
            <w:noProof/>
          </w:rPr>
          <w:t>3. Instalar 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8AA463" w14:textId="3B159028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8" w:history="1">
        <w:r w:rsidRPr="00795B47">
          <w:rPr>
            <w:rStyle w:val="Hipervnculo"/>
            <w:noProof/>
            <w:lang w:val="es-PE" w:eastAsia="es-PE"/>
          </w:rPr>
          <w:t>3.1 Configurar y ejecutar el servidor API (FastAPI)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D15BC8" w14:textId="551990D0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79" w:history="1">
        <w:r w:rsidRPr="00795B47">
          <w:rPr>
            <w:rStyle w:val="Hipervnculo"/>
            <w:noProof/>
            <w:lang w:val="es-PE" w:eastAsia="es-PE"/>
          </w:rPr>
          <w:t>3.2 Probar inferencia remotamente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BADE33" w14:textId="5BF8DABF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80" w:history="1">
        <w:r w:rsidRPr="00795B47">
          <w:rPr>
            <w:rStyle w:val="Hipervnculo"/>
            <w:noProof/>
            <w:lang w:val="es-PE" w:eastAsia="es-PE"/>
          </w:rPr>
          <w:t>3.3 Abrir puertos para acceso externo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EB1C80" w14:textId="04F8D8BE" w:rsidR="00A82884" w:rsidRPr="00825936" w:rsidRDefault="00A82884">
      <w:pPr>
        <w:pStyle w:val="TDC2"/>
        <w:rPr>
          <w:rFonts w:eastAsia="Times New Roman"/>
          <w:i w:val="0"/>
          <w:iCs w:val="0"/>
          <w:noProof/>
          <w:sz w:val="22"/>
          <w:szCs w:val="22"/>
          <w:lang w:val="es-PE" w:eastAsia="es-PE"/>
        </w:rPr>
      </w:pPr>
      <w:hyperlink w:anchor="_Toc204951881" w:history="1">
        <w:r w:rsidRPr="00795B47">
          <w:rPr>
            <w:rStyle w:val="Hipervnculo"/>
            <w:noProof/>
            <w:lang w:val="es-PE" w:eastAsia="es-PE"/>
          </w:rPr>
          <w:t>3.4 Programar encendido y apagado automático de la VM (Schedule)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_Toc204951881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3220BC" w14:textId="2FB12967" w:rsidR="000F79DF" w:rsidRPr="00907D15" w:rsidRDefault="00287D58" w:rsidP="000F79DF">
      <w:pPr>
        <w:tabs>
          <w:tab w:val="left" w:pos="5954"/>
        </w:tabs>
      </w:pPr>
      <w:r w:rsidRPr="00907D15">
        <w:fldChar w:fldCharType="end"/>
      </w:r>
    </w:p>
    <w:p w14:paraId="181E92F6" w14:textId="77777777" w:rsidR="0040066E" w:rsidRPr="00907D15" w:rsidRDefault="0040066E" w:rsidP="000F79DF">
      <w:pPr>
        <w:ind w:left="0" w:firstLine="0"/>
      </w:pPr>
    </w:p>
    <w:p w14:paraId="67F8967F" w14:textId="77777777" w:rsidR="00A13DBA" w:rsidRPr="00907D15" w:rsidRDefault="00861B8F" w:rsidP="009A3173">
      <w:pPr>
        <w:pStyle w:val="PSI-Ttulo"/>
        <w:rPr>
          <w:color w:val="auto"/>
        </w:rPr>
      </w:pPr>
      <w:r w:rsidRPr="00907D15">
        <w:rPr>
          <w:color w:val="auto"/>
        </w:rPr>
        <w:br w:type="page"/>
      </w:r>
      <w:r w:rsidR="002A2AEF" w:rsidRPr="00907D15">
        <w:rPr>
          <w:color w:val="auto"/>
          <w:lang w:val="es-AR"/>
        </w:rPr>
        <w:lastRenderedPageBreak/>
        <w:t>Manual de Instalación</w:t>
      </w:r>
    </w:p>
    <w:p w14:paraId="458B9ACF" w14:textId="4043F401" w:rsidR="00F532CF" w:rsidRPr="00907D15" w:rsidRDefault="00C539D1" w:rsidP="00852932">
      <w:pPr>
        <w:pStyle w:val="PSI-Ttulo1"/>
      </w:pPr>
      <w:bookmarkStart w:id="0" w:name="_Toc204951861"/>
      <w:r w:rsidRPr="00907D15">
        <w:t>Introducción</w:t>
      </w:r>
      <w:bookmarkEnd w:id="0"/>
    </w:p>
    <w:p w14:paraId="17BED610" w14:textId="1BCF5F71" w:rsidR="00F532CF" w:rsidRPr="00907D15" w:rsidRDefault="00535F07" w:rsidP="00C539D1">
      <w:pPr>
        <w:pStyle w:val="PSI-Ttulo2"/>
        <w:rPr>
          <w:color w:val="auto"/>
        </w:rPr>
      </w:pPr>
      <w:bookmarkStart w:id="1" w:name="_Toc204951862"/>
      <w:r w:rsidRPr="00907D15">
        <w:rPr>
          <w:color w:val="auto"/>
        </w:rPr>
        <w:t>Objetivo de este Manual</w:t>
      </w:r>
      <w:bookmarkEnd w:id="1"/>
    </w:p>
    <w:p w14:paraId="5FDEC666" w14:textId="5BD7E2E6" w:rsidR="00C539D1" w:rsidRPr="00907D15" w:rsidRDefault="00D37040" w:rsidP="00264F3A">
      <w:pPr>
        <w:ind w:left="0" w:firstLine="0"/>
      </w:pPr>
      <w:bookmarkStart w:id="2" w:name="_Toc204595505"/>
      <w:bookmarkStart w:id="3" w:name="_Toc228206477"/>
      <w:bookmarkStart w:id="4" w:name="_Toc234686582"/>
      <w:r w:rsidRPr="00D37040">
        <w:t xml:space="preserve">Este manual describe el paso a paso para desplegar el sistema de orientación clínica “Consulta Médica IA” en una VM de Google Cloud </w:t>
      </w:r>
      <w:proofErr w:type="spellStart"/>
      <w:r w:rsidRPr="00D37040">
        <w:t>Platform</w:t>
      </w:r>
      <w:proofErr w:type="spellEnd"/>
      <w:r w:rsidRPr="00D37040">
        <w:t xml:space="preserve"> (GCP) usando </w:t>
      </w:r>
      <w:proofErr w:type="spellStart"/>
      <w:r w:rsidRPr="00D37040">
        <w:t>FastAPI</w:t>
      </w:r>
      <w:proofErr w:type="spellEnd"/>
      <w:r w:rsidRPr="00D37040">
        <w:t xml:space="preserve"> y el modelo </w:t>
      </w:r>
      <w:proofErr w:type="spellStart"/>
      <w:r w:rsidRPr="00D37040">
        <w:t>MedGemma</w:t>
      </w:r>
      <w:proofErr w:type="spellEnd"/>
      <w:r w:rsidRPr="00D37040">
        <w:t xml:space="preserve"> 4B, permitiendo aprovechar recursos escalables y la potencia de GPU para cargas grandes</w:t>
      </w:r>
      <w:r w:rsidR="00737D52" w:rsidRPr="00907D15">
        <w:t>.</w:t>
      </w:r>
      <w:bookmarkEnd w:id="2"/>
    </w:p>
    <w:p w14:paraId="559686F6" w14:textId="3F5F4297" w:rsidR="00737D52" w:rsidRPr="00907D15" w:rsidRDefault="00C539D1" w:rsidP="00737D52">
      <w:pPr>
        <w:pStyle w:val="PSI-Ttulo2"/>
        <w:spacing w:after="240"/>
        <w:rPr>
          <w:color w:val="auto"/>
        </w:rPr>
      </w:pPr>
      <w:bookmarkStart w:id="5" w:name="_Toc204951863"/>
      <w:bookmarkEnd w:id="3"/>
      <w:bookmarkEnd w:id="4"/>
      <w:r w:rsidRPr="00907D15">
        <w:rPr>
          <w:color w:val="auto"/>
        </w:rPr>
        <w:t>Documentos relacionados</w:t>
      </w:r>
      <w:bookmarkEnd w:id="5"/>
    </w:p>
    <w:tbl>
      <w:tblPr>
        <w:tblW w:w="0" w:type="auto"/>
        <w:tblInd w:w="1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78"/>
        <w:gridCol w:w="2630"/>
        <w:gridCol w:w="3490"/>
      </w:tblGrid>
      <w:tr w:rsidR="00907D15" w:rsidRPr="00907D15" w14:paraId="3F6F4E6C" w14:textId="77777777" w:rsidTr="00C94E03">
        <w:trPr>
          <w:tblHeader/>
        </w:trPr>
        <w:tc>
          <w:tcPr>
            <w:tcW w:w="1678" w:type="dxa"/>
            <w:shd w:val="pct10" w:color="auto" w:fill="auto"/>
          </w:tcPr>
          <w:p w14:paraId="0C165600" w14:textId="77777777" w:rsidR="00C539D1" w:rsidRPr="00907D15" w:rsidRDefault="00C539D1" w:rsidP="007A5181">
            <w:pPr>
              <w:pStyle w:val="PSI-Normal"/>
              <w:jc w:val="center"/>
              <w:rPr>
                <w:b/>
              </w:rPr>
            </w:pPr>
            <w:r w:rsidRPr="00907D15">
              <w:rPr>
                <w:b/>
              </w:rPr>
              <w:t>Id</w:t>
            </w:r>
          </w:p>
        </w:tc>
        <w:tc>
          <w:tcPr>
            <w:tcW w:w="2630" w:type="dxa"/>
            <w:shd w:val="pct10" w:color="auto" w:fill="auto"/>
          </w:tcPr>
          <w:p w14:paraId="4FEDE812" w14:textId="77777777" w:rsidR="00C539D1" w:rsidRPr="00907D15" w:rsidRDefault="00C539D1" w:rsidP="007A5181">
            <w:pPr>
              <w:pStyle w:val="PSI-Normal"/>
              <w:jc w:val="center"/>
              <w:rPr>
                <w:b/>
              </w:rPr>
            </w:pPr>
            <w:r w:rsidRPr="00907D15">
              <w:rPr>
                <w:b/>
              </w:rPr>
              <w:t>Nombre</w:t>
            </w:r>
          </w:p>
        </w:tc>
        <w:tc>
          <w:tcPr>
            <w:tcW w:w="3490" w:type="dxa"/>
            <w:shd w:val="pct10" w:color="auto" w:fill="auto"/>
          </w:tcPr>
          <w:p w14:paraId="74ECE738" w14:textId="77777777" w:rsidR="00C539D1" w:rsidRPr="00907D15" w:rsidRDefault="00C539D1" w:rsidP="007A5181">
            <w:pPr>
              <w:pStyle w:val="PSI-Normal"/>
              <w:jc w:val="center"/>
              <w:rPr>
                <w:b/>
              </w:rPr>
            </w:pPr>
            <w:r w:rsidRPr="00907D15">
              <w:rPr>
                <w:b/>
              </w:rPr>
              <w:t>Descripción</w:t>
            </w:r>
          </w:p>
        </w:tc>
      </w:tr>
      <w:tr w:rsidR="00907D15" w:rsidRPr="00907D15" w14:paraId="2748F589" w14:textId="77777777" w:rsidTr="00C94E03">
        <w:tc>
          <w:tcPr>
            <w:tcW w:w="1678" w:type="dxa"/>
          </w:tcPr>
          <w:p w14:paraId="2C206179" w14:textId="735C99BD" w:rsidR="00C539D1" w:rsidRPr="00907D15" w:rsidRDefault="007C0D79" w:rsidP="001A7026">
            <w:pPr>
              <w:pStyle w:val="PSI-Comentario"/>
              <w:jc w:val="center"/>
            </w:pPr>
            <w:r w:rsidRPr="00907D15">
              <w:t>01</w:t>
            </w:r>
          </w:p>
        </w:tc>
        <w:tc>
          <w:tcPr>
            <w:tcW w:w="2630" w:type="dxa"/>
          </w:tcPr>
          <w:p w14:paraId="7148296F" w14:textId="7773D263" w:rsidR="00C539D1" w:rsidRPr="00907D15" w:rsidRDefault="007C0D79" w:rsidP="001A7026">
            <w:pPr>
              <w:pStyle w:val="PSI-Comentario"/>
              <w:jc w:val="center"/>
            </w:pPr>
            <w:r w:rsidRPr="00907D15">
              <w:t>Repositorio</w:t>
            </w:r>
          </w:p>
        </w:tc>
        <w:tc>
          <w:tcPr>
            <w:tcW w:w="3490" w:type="dxa"/>
          </w:tcPr>
          <w:p w14:paraId="786A764A" w14:textId="5E00AE87" w:rsidR="00D3537D" w:rsidRPr="00D37040" w:rsidRDefault="00D3537D" w:rsidP="00D3537D">
            <w:pPr>
              <w:pStyle w:val="PSI-Comentario"/>
              <w:rPr>
                <w:color w:val="4472C4"/>
                <w:u w:val="single"/>
              </w:rPr>
            </w:pPr>
            <w:r>
              <w:rPr>
                <w:color w:val="4472C4"/>
                <w:u w:val="single"/>
              </w:rPr>
              <w:fldChar w:fldCharType="begin"/>
            </w:r>
            <w:r>
              <w:rPr>
                <w:color w:val="4472C4"/>
                <w:u w:val="single"/>
              </w:rPr>
              <w:instrText xml:space="preserve"> HYPERLINK "</w:instrText>
            </w:r>
            <w:r w:rsidRPr="00D3537D">
              <w:rPr>
                <w:color w:val="4472C4"/>
                <w:u w:val="single"/>
              </w:rPr>
              <w:instrText>https://github.com/JheraldC/VM-Busqueda-Semantica-con-IA-Casos-Clinicos</w:instrText>
            </w:r>
            <w:r>
              <w:rPr>
                <w:color w:val="4472C4"/>
                <w:u w:val="single"/>
              </w:rPr>
              <w:instrText xml:space="preserve">" </w:instrText>
            </w:r>
            <w:r>
              <w:rPr>
                <w:color w:val="4472C4"/>
                <w:u w:val="single"/>
              </w:rPr>
              <w:fldChar w:fldCharType="separate"/>
            </w:r>
            <w:r w:rsidRPr="0083704D">
              <w:rPr>
                <w:rStyle w:val="Hipervnculo"/>
              </w:rPr>
              <w:t>https://github.com/JheraldC/VM-Busqueda-Semantica-con-IA-Casos-Clinicos</w:t>
            </w:r>
            <w:r>
              <w:rPr>
                <w:color w:val="4472C4"/>
                <w:u w:val="single"/>
              </w:rPr>
              <w:fldChar w:fldCharType="end"/>
            </w:r>
          </w:p>
        </w:tc>
      </w:tr>
    </w:tbl>
    <w:p w14:paraId="0AE11165" w14:textId="38C14733" w:rsidR="00D37040" w:rsidRPr="004174B7" w:rsidRDefault="00D37040" w:rsidP="00852932">
      <w:pPr>
        <w:pStyle w:val="PSI-Ttulo1"/>
      </w:pPr>
      <w:bookmarkStart w:id="6" w:name="_Toc257629171"/>
      <w:bookmarkStart w:id="7" w:name="_Toc204951864"/>
      <w:r w:rsidRPr="004174B7">
        <w:t>Requerimientos del</w:t>
      </w:r>
      <w:r w:rsidR="00000B24">
        <w:t xml:space="preserve"> VM</w:t>
      </w:r>
      <w:bookmarkEnd w:id="6"/>
      <w:bookmarkEnd w:id="7"/>
    </w:p>
    <w:tbl>
      <w:tblPr>
        <w:tblW w:w="8633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23"/>
        <w:gridCol w:w="6010"/>
      </w:tblGrid>
      <w:tr w:rsidR="00852932" w:rsidRPr="00A1425D" w14:paraId="46BC8D10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771812BC" w14:textId="299E03F8" w:rsidR="00852932" w:rsidRPr="00A1425D" w:rsidRDefault="00852932" w:rsidP="00852932">
            <w:pPr>
              <w:ind w:left="0" w:firstLine="17"/>
            </w:pPr>
            <w:r>
              <w:t>Nombre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939B5F" w14:textId="2E0B0A9A" w:rsidR="00852932" w:rsidRPr="00A1425D" w:rsidRDefault="00852932" w:rsidP="00852932">
            <w:pPr>
              <w:rPr>
                <w:i/>
              </w:rPr>
            </w:pPr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medgemma-vm-ubuntu22</w:t>
            </w:r>
          </w:p>
        </w:tc>
      </w:tr>
      <w:tr w:rsidR="00852932" w:rsidRPr="00A1425D" w14:paraId="6A7BFBB6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4A7C7AE6" w14:textId="0AC9F95D" w:rsidR="00852932" w:rsidRPr="00A1425D" w:rsidRDefault="00852932" w:rsidP="00852932">
            <w:pPr>
              <w:ind w:left="0" w:firstLine="17"/>
            </w:pPr>
            <w:r>
              <w:t>Región / Zona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83AC76" w14:textId="01702E25" w:rsidR="00852932" w:rsidRPr="00A1425D" w:rsidRDefault="00852932" w:rsidP="00264F3A">
            <w:pPr>
              <w:ind w:left="0" w:firstLine="0"/>
              <w:rPr>
                <w:i/>
              </w:rPr>
            </w:pPr>
            <w:r w:rsidRPr="00AB1BB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Escoge la que tenga disponibilidad de GPU (</w:t>
            </w:r>
            <w:proofErr w:type="spellStart"/>
            <w:r w:rsidRPr="00AB1BB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ej</w:t>
            </w:r>
            <w:proofErr w:type="spellEnd"/>
            <w:r w:rsidRPr="00AB1BB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: southamerica-east1-c)</w:t>
            </w:r>
          </w:p>
        </w:tc>
      </w:tr>
      <w:tr w:rsidR="00852932" w:rsidRPr="00A1425D" w14:paraId="1FB022CE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317474F2" w14:textId="6A0ED88D" w:rsidR="00852932" w:rsidRPr="00A1425D" w:rsidRDefault="00852932" w:rsidP="00852932">
            <w:pPr>
              <w:ind w:left="0" w:firstLine="17"/>
            </w:pPr>
            <w:r w:rsidRPr="00A1425D">
              <w:t>Procesador</w:t>
            </w:r>
            <w:r>
              <w:t>/Memoria</w:t>
            </w:r>
            <w:r w:rsidRPr="00A1425D">
              <w:t xml:space="preserve"> de Sistema: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BB73D1B" w14:textId="56969394" w:rsidR="00852932" w:rsidRPr="00A1425D" w:rsidRDefault="00852932" w:rsidP="00852932">
            <w:pPr>
              <w:rPr>
                <w:i/>
              </w:rPr>
            </w:pPr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 xml:space="preserve">n1-standard-8 (8 </w:t>
            </w:r>
            <w:proofErr w:type="spellStart"/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vCPU</w:t>
            </w:r>
            <w:proofErr w:type="spellEnd"/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, 30GB RAM</w:t>
            </w:r>
            <w:r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)</w:t>
            </w:r>
          </w:p>
        </w:tc>
      </w:tr>
      <w:tr w:rsidR="00852932" w:rsidRPr="00A1425D" w14:paraId="52117B63" w14:textId="77777777" w:rsidTr="00BF04F5">
        <w:trPr>
          <w:trHeight w:val="487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43340530" w14:textId="013738FD" w:rsidR="00852932" w:rsidRPr="00A1425D" w:rsidRDefault="00852932" w:rsidP="00852932">
            <w:pPr>
              <w:ind w:left="0" w:firstLine="17"/>
            </w:pPr>
            <w:r w:rsidRPr="00A1425D">
              <w:t>Disco</w:t>
            </w:r>
            <w:r>
              <w:t xml:space="preserve"> de arranque</w:t>
            </w:r>
            <w:r w:rsidRPr="00A1425D">
              <w:t>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B7DFCC" w14:textId="3E91F2EA" w:rsidR="00852932" w:rsidRPr="00A1425D" w:rsidRDefault="00852932" w:rsidP="00852932">
            <w:pPr>
              <w:rPr>
                <w:i/>
              </w:rPr>
            </w:pPr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 xml:space="preserve">mínimo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4</w:t>
            </w:r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0GB SSD</w:t>
            </w:r>
          </w:p>
        </w:tc>
      </w:tr>
      <w:tr w:rsidR="00852932" w:rsidRPr="00A1425D" w14:paraId="08F74002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03B75C7C" w14:textId="0561B3AE" w:rsidR="00852932" w:rsidRPr="00A1425D" w:rsidRDefault="00852932" w:rsidP="00852932">
            <w:pPr>
              <w:ind w:left="0" w:firstLine="17"/>
            </w:pPr>
            <w:r w:rsidRPr="00A1425D">
              <w:t>Sistema Operativo: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63BA85" w14:textId="1036D40F" w:rsidR="00852932" w:rsidRPr="00A1425D" w:rsidRDefault="00852932" w:rsidP="00852932">
            <w:pPr>
              <w:rPr>
                <w:i/>
              </w:rPr>
            </w:pPr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Ubuntu 22.04 LTS</w:t>
            </w:r>
          </w:p>
        </w:tc>
      </w:tr>
      <w:tr w:rsidR="00852932" w:rsidRPr="00A1425D" w14:paraId="715FE79D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105F4F57" w14:textId="0C8F81F6" w:rsidR="00852932" w:rsidRPr="00A1425D" w:rsidRDefault="00852932" w:rsidP="00852932">
            <w:pPr>
              <w:ind w:left="0" w:firstLine="17"/>
            </w:pPr>
            <w:r w:rsidRPr="00A1425D">
              <w:t>Tarjeta Gráfica: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738271" w14:textId="78796A6E" w:rsidR="00852932" w:rsidRPr="00A1425D" w:rsidRDefault="00852932" w:rsidP="00852932">
            <w:pPr>
              <w:rPr>
                <w:i/>
              </w:rPr>
            </w:pPr>
            <w:r w:rsidRPr="00D3704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GPU NVIDIA T4 (1 unidad)</w:t>
            </w:r>
          </w:p>
        </w:tc>
      </w:tr>
      <w:tr w:rsidR="00852932" w:rsidRPr="00A1425D" w14:paraId="70BF1FFC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07456594" w14:textId="25E8718F" w:rsidR="00852932" w:rsidRPr="00A1425D" w:rsidRDefault="00852932" w:rsidP="00852932">
            <w:pPr>
              <w:ind w:left="0" w:firstLine="17"/>
            </w:pPr>
            <w:r w:rsidRPr="00A1425D">
              <w:t>Acceso Red: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5695D7" w14:textId="61592F66" w:rsidR="00852932" w:rsidRPr="00A1425D" w:rsidRDefault="00852932" w:rsidP="00852932">
            <w:pPr>
              <w:rPr>
                <w:i/>
              </w:rPr>
            </w:pPr>
            <w:r w:rsidRPr="00AB1BB0"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Sí, permitir tráfico HTTP y HTTPS</w:t>
            </w:r>
          </w:p>
        </w:tc>
      </w:tr>
      <w:tr w:rsidR="00264F3A" w:rsidRPr="00A1425D" w14:paraId="65CE915D" w14:textId="77777777" w:rsidTr="00BF04F5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77D5CF8D" w14:textId="6B68A195" w:rsidR="00264F3A" w:rsidRPr="00A1425D" w:rsidRDefault="00264F3A" w:rsidP="00852932">
            <w:pPr>
              <w:ind w:left="0" w:firstLine="17"/>
            </w:pPr>
            <w:r>
              <w:t>Costo Aproximado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883E65" w14:textId="38168142" w:rsidR="00264F3A" w:rsidRPr="00AB1BB0" w:rsidRDefault="00264F3A" w:rsidP="00852932">
            <w:pPr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s-PE" w:eastAsia="es-PE"/>
              </w:rPr>
              <w:t>0.70 USD/hora</w:t>
            </w:r>
          </w:p>
        </w:tc>
      </w:tr>
    </w:tbl>
    <w:p w14:paraId="6F3B004E" w14:textId="77777777" w:rsidR="00D37040" w:rsidRDefault="00D37040" w:rsidP="00D37040">
      <w:pPr>
        <w:rPr>
          <w:rFonts w:ascii="Cambria" w:eastAsia="Times New Roman" w:hAnsi="Cambria"/>
          <w:b/>
          <w:bCs/>
          <w:color w:val="4F81BD"/>
          <w:sz w:val="26"/>
          <w:szCs w:val="26"/>
          <w:lang w:val="es-AR"/>
        </w:rPr>
      </w:pPr>
    </w:p>
    <w:p w14:paraId="2EB5F55E" w14:textId="29E5900F" w:rsidR="00CF62A8" w:rsidRPr="00907D15" w:rsidRDefault="00C50D65" w:rsidP="00000B24">
      <w:pPr>
        <w:pStyle w:val="Ttulo1"/>
      </w:pPr>
      <w:bookmarkStart w:id="8" w:name="_Toc204951865"/>
      <w:r>
        <w:lastRenderedPageBreak/>
        <w:t xml:space="preserve">1. </w:t>
      </w:r>
      <w:r w:rsidR="00CF62A8">
        <w:t>Requisitos de Software</w:t>
      </w:r>
      <w:bookmarkEnd w:id="8"/>
    </w:p>
    <w:p w14:paraId="3D777E4E" w14:textId="385B34E4" w:rsidR="00D37040" w:rsidRPr="00D37040" w:rsidRDefault="00D37040" w:rsidP="00D37040">
      <w:pPr>
        <w:pStyle w:val="NormalWeb"/>
        <w:numPr>
          <w:ilvl w:val="0"/>
          <w:numId w:val="18"/>
        </w:numPr>
        <w:rPr>
          <w:color w:val="auto"/>
        </w:rPr>
      </w:pPr>
      <w:r w:rsidRPr="00D37040">
        <w:rPr>
          <w:color w:val="auto"/>
        </w:rPr>
        <w:t xml:space="preserve">Tener una cuenta de Google Cloud </w:t>
      </w:r>
      <w:proofErr w:type="spellStart"/>
      <w:r w:rsidRPr="00D37040">
        <w:rPr>
          <w:color w:val="auto"/>
        </w:rPr>
        <w:t>Platform</w:t>
      </w:r>
      <w:proofErr w:type="spellEnd"/>
      <w:r w:rsidRPr="00D37040">
        <w:rPr>
          <w:color w:val="auto"/>
        </w:rPr>
        <w:t xml:space="preserve"> con facturación activa.</w:t>
      </w:r>
    </w:p>
    <w:p w14:paraId="11C23D82" w14:textId="1A25ACA5" w:rsidR="00D37040" w:rsidRPr="00D37040" w:rsidRDefault="00D37040" w:rsidP="00D37040">
      <w:pPr>
        <w:pStyle w:val="NormalWeb"/>
        <w:numPr>
          <w:ilvl w:val="0"/>
          <w:numId w:val="18"/>
        </w:numPr>
        <w:rPr>
          <w:color w:val="auto"/>
        </w:rPr>
      </w:pPr>
      <w:r w:rsidRPr="00D37040">
        <w:rPr>
          <w:color w:val="auto"/>
        </w:rPr>
        <w:t>Saber usar el navegador y la terminal básica de Linux.</w:t>
      </w:r>
    </w:p>
    <w:p w14:paraId="54153DBD" w14:textId="4EB14DF9" w:rsidR="00FC2BDD" w:rsidRDefault="00D37040" w:rsidP="00FC2BDD">
      <w:pPr>
        <w:pStyle w:val="NormalWeb"/>
        <w:numPr>
          <w:ilvl w:val="0"/>
          <w:numId w:val="18"/>
        </w:numPr>
        <w:rPr>
          <w:color w:val="auto"/>
        </w:rPr>
      </w:pPr>
      <w:r w:rsidRPr="00D37040">
        <w:rPr>
          <w:color w:val="auto"/>
        </w:rPr>
        <w:t xml:space="preserve">Haber generado un token de </w:t>
      </w:r>
      <w:proofErr w:type="spellStart"/>
      <w:r w:rsidRPr="00D37040">
        <w:rPr>
          <w:color w:val="auto"/>
        </w:rPr>
        <w:t>Hugging</w:t>
      </w:r>
      <w:proofErr w:type="spellEnd"/>
      <w:r w:rsidRPr="00D37040">
        <w:rPr>
          <w:color w:val="auto"/>
        </w:rPr>
        <w:t xml:space="preserve"> </w:t>
      </w:r>
      <w:proofErr w:type="spellStart"/>
      <w:r w:rsidRPr="00D37040">
        <w:rPr>
          <w:color w:val="auto"/>
        </w:rPr>
        <w:t>Face.</w:t>
      </w:r>
      <w:r w:rsidR="006119F0" w:rsidRPr="00907D15">
        <w:rPr>
          <w:color w:val="auto"/>
        </w:rPr>
        <w:t>Instalación</w:t>
      </w:r>
      <w:proofErr w:type="spellEnd"/>
    </w:p>
    <w:p w14:paraId="03093AD4" w14:textId="7BC4D7E9" w:rsidR="00FC2BDD" w:rsidRDefault="00FC2BDD" w:rsidP="00FC2BDD">
      <w:pPr>
        <w:pStyle w:val="NormalWeb"/>
        <w:jc w:val="center"/>
        <w:rPr>
          <w:noProof/>
        </w:rPr>
      </w:pPr>
      <w:r w:rsidRPr="004D4302">
        <w:rPr>
          <w:noProof/>
        </w:rPr>
        <w:pict w14:anchorId="3959AD2C">
          <v:shape id="Imagen 9" o:spid="_x0000_i1125" type="#_x0000_t75" style="width:267.15pt;height:232.15pt;visibility:visible;mso-wrap-style:square">
            <v:imagedata r:id="rId10" o:title=""/>
          </v:shape>
        </w:pict>
      </w:r>
    </w:p>
    <w:p w14:paraId="499BEED8" w14:textId="460DBF57" w:rsidR="00FC2BDD" w:rsidRPr="00FC2BDD" w:rsidRDefault="00FC2BDD" w:rsidP="00FC2BDD">
      <w:pPr>
        <w:pStyle w:val="NormalWeb"/>
        <w:jc w:val="center"/>
        <w:rPr>
          <w:color w:val="auto"/>
        </w:rPr>
      </w:pPr>
      <w:r w:rsidRPr="00FC2BDD">
        <w:rPr>
          <w:noProof/>
          <w:color w:val="auto"/>
        </w:rPr>
        <w:pict w14:anchorId="358EE5AC">
          <v:shape id="_x0000_i1133" type="#_x0000_t75" style="width:424.7pt;height:227.5pt;visibility:visible;mso-wrap-style:square">
            <v:imagedata r:id="rId11" o:title=""/>
          </v:shape>
        </w:pict>
      </w:r>
    </w:p>
    <w:p w14:paraId="1E8D91BC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9" w:name="_Hlk204948347"/>
      <w:bookmarkStart w:id="10" w:name="_Toc204951866"/>
      <w:r w:rsidRPr="00C50D65">
        <w:rPr>
          <w:lang w:val="es-PE" w:eastAsia="es-PE"/>
        </w:rPr>
        <w:t xml:space="preserve">1.1 Crear un proyecto en Google Cloud </w:t>
      </w:r>
      <w:proofErr w:type="spellStart"/>
      <w:r w:rsidRPr="00C50D65">
        <w:rPr>
          <w:lang w:val="es-PE" w:eastAsia="es-PE"/>
        </w:rPr>
        <w:t>Console</w:t>
      </w:r>
      <w:bookmarkEnd w:id="10"/>
      <w:proofErr w:type="spellEnd"/>
    </w:p>
    <w:p w14:paraId="381C89ED" w14:textId="77777777" w:rsidR="00C50D65" w:rsidRPr="00C50D65" w:rsidRDefault="00C50D65" w:rsidP="00C50D6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Accede a Google Cloud </w:t>
      </w:r>
      <w:proofErr w:type="spellStart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Console</w:t>
      </w:r>
      <w:proofErr w:type="spellEnd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.</w:t>
      </w:r>
    </w:p>
    <w:p w14:paraId="39E41E84" w14:textId="77777777" w:rsidR="00C50D65" w:rsidRPr="00C50D65" w:rsidRDefault="00C50D65" w:rsidP="00C50D6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Haz clic en “Seleccionar proyecto” &gt; “Nuevo proyecto”.</w:t>
      </w:r>
    </w:p>
    <w:p w14:paraId="7F738A7C" w14:textId="77777777" w:rsidR="00C50D65" w:rsidRPr="00C50D65" w:rsidRDefault="00C50D65" w:rsidP="00C50D6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Ingresa el nombre y crea el proyecto.</w:t>
      </w:r>
    </w:p>
    <w:p w14:paraId="0E94C3C4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1" w:name="_Toc204951867"/>
      <w:r w:rsidRPr="00C50D65">
        <w:rPr>
          <w:lang w:val="es-PE" w:eastAsia="es-PE"/>
        </w:rPr>
        <w:lastRenderedPageBreak/>
        <w:t xml:space="preserve">1.2 Habilitar Compute </w:t>
      </w:r>
      <w:proofErr w:type="spellStart"/>
      <w:r w:rsidRPr="00C50D65">
        <w:rPr>
          <w:lang w:val="es-PE" w:eastAsia="es-PE"/>
        </w:rPr>
        <w:t>Engine</w:t>
      </w:r>
      <w:proofErr w:type="spellEnd"/>
      <w:r w:rsidRPr="00C50D65">
        <w:rPr>
          <w:lang w:val="es-PE" w:eastAsia="es-PE"/>
        </w:rPr>
        <w:t xml:space="preserve"> y </w:t>
      </w:r>
      <w:proofErr w:type="spellStart"/>
      <w:r w:rsidRPr="00C50D65">
        <w:rPr>
          <w:lang w:val="es-PE" w:eastAsia="es-PE"/>
        </w:rPr>
        <w:t>GPUs</w:t>
      </w:r>
      <w:bookmarkEnd w:id="11"/>
      <w:proofErr w:type="spellEnd"/>
    </w:p>
    <w:p w14:paraId="7C26EE79" w14:textId="77777777" w:rsidR="00C50D65" w:rsidRPr="00C50D65" w:rsidRDefault="00C50D65" w:rsidP="00C50D6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Ve a </w:t>
      </w:r>
      <w:r w:rsidRPr="00C50D65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 xml:space="preserve">Compute </w:t>
      </w:r>
      <w:proofErr w:type="spellStart"/>
      <w:r w:rsidRPr="00C50D65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Engine</w:t>
      </w:r>
      <w:proofErr w:type="spellEnd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&gt; Instancias de VM.</w:t>
      </w:r>
    </w:p>
    <w:p w14:paraId="7C97819A" w14:textId="77777777" w:rsidR="00C50D65" w:rsidRPr="00C50D65" w:rsidRDefault="00C50D65" w:rsidP="00C50D6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Si es la primera vez, habilita el servicio y espera la inicialización.</w:t>
      </w:r>
    </w:p>
    <w:p w14:paraId="5B53F5A4" w14:textId="18724DDD" w:rsidR="00C50D65" w:rsidRDefault="00C50D65" w:rsidP="00C50D6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Habilita la cuota de GPU (pide aumento</w:t>
      </w:r>
      <w:r w:rsid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de 0 a 1</w:t>
      </w: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7421E848" w14:textId="40CBF6A0" w:rsidR="00FC2BDD" w:rsidRDefault="00FC2BDD" w:rsidP="00FC2BDD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En </w:t>
      </w:r>
      <w:hyperlink r:id="rId12" w:history="1">
        <w:r w:rsidRPr="0083704D">
          <w:rPr>
            <w:rStyle w:val="Hipervnculo"/>
            <w:rFonts w:ascii="Times New Roman" w:eastAsia="Times New Roman" w:hAnsi="Times New Roman"/>
            <w:sz w:val="24"/>
            <w:szCs w:val="24"/>
            <w:lang w:val="es-PE" w:eastAsia="es-PE"/>
          </w:rPr>
          <w:t>https://console.cloud.google.com/iam-admin/quotas</w:t>
        </w:r>
      </w:hyperlink>
      <w:r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filtra por GPUS_ALL_REGIONS. La aprobación dura entre 5 minutos a 2 días hábiles</w:t>
      </w:r>
    </w:p>
    <w:p w14:paraId="7BE8CA7E" w14:textId="40502A1E" w:rsidR="00264F3A" w:rsidRPr="00C50D65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noProof/>
          <w:sz w:val="24"/>
          <w:szCs w:val="24"/>
          <w:lang w:val="es-PE" w:eastAsia="es-PE"/>
        </w:rPr>
        <w:pict w14:anchorId="46979587">
          <v:shape id="Imagen 1" o:spid="_x0000_i1071" type="#_x0000_t75" style="width:425.2pt;height:232.15pt;visibility:visible;mso-wrap-style:square">
            <v:imagedata r:id="rId13" o:title=""/>
          </v:shape>
        </w:pict>
      </w:r>
    </w:p>
    <w:p w14:paraId="3F0388CB" w14:textId="3881818F" w:rsidR="00C50D65" w:rsidRPr="00C50D65" w:rsidRDefault="00C50D65" w:rsidP="00000B24">
      <w:pPr>
        <w:pStyle w:val="Ttulo2"/>
        <w:rPr>
          <w:lang w:val="es-PE" w:eastAsia="es-PE"/>
        </w:rPr>
      </w:pPr>
      <w:bookmarkStart w:id="12" w:name="_Toc204951868"/>
      <w:r w:rsidRPr="00C50D65">
        <w:rPr>
          <w:lang w:val="es-PE" w:eastAsia="es-PE"/>
        </w:rPr>
        <w:t>1.3 Crear instancia VM con GPU</w:t>
      </w:r>
      <w:bookmarkEnd w:id="12"/>
    </w:p>
    <w:p w14:paraId="05A3A306" w14:textId="77777777" w:rsidR="00C50D65" w:rsidRPr="00C50D65" w:rsidRDefault="00C50D65" w:rsidP="00C50D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Haz clic en “Crear instancia”.</w:t>
      </w:r>
    </w:p>
    <w:p w14:paraId="1B96A2F1" w14:textId="524B9BD7" w:rsidR="00C50D65" w:rsidRPr="00C50D65" w:rsidRDefault="00000B24" w:rsidP="00C50D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color w:val="FF0000"/>
          <w:sz w:val="24"/>
          <w:szCs w:val="24"/>
          <w:lang w:val="es-PE" w:eastAsia="es-PE"/>
        </w:rPr>
      </w:pPr>
      <w:r w:rsidRPr="00FC2BDD">
        <w:rPr>
          <w:rFonts w:ascii="Times New Roman" w:eastAsia="Times New Roman" w:hAnsi="Times New Roman"/>
          <w:b/>
          <w:bCs/>
          <w:color w:val="FF0000"/>
          <w:sz w:val="24"/>
          <w:szCs w:val="24"/>
          <w:lang w:val="es-PE" w:eastAsia="es-PE"/>
        </w:rPr>
        <w:t>Sigue los requerimientos del VM</w:t>
      </w:r>
    </w:p>
    <w:p w14:paraId="7CF5C121" w14:textId="2782F7FD" w:rsidR="00C50D65" w:rsidRDefault="00C50D65" w:rsidP="00C50D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Asigna una </w:t>
      </w:r>
      <w:r w:rsidRPr="00C50D65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IP estática</w:t>
      </w: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si deseas acceso público permanente.</w:t>
      </w:r>
    </w:p>
    <w:p w14:paraId="66705DDB" w14:textId="083C3BA0" w:rsidR="00264F3A" w:rsidRPr="00C50D65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4D4302">
        <w:rPr>
          <w:noProof/>
        </w:rPr>
        <w:lastRenderedPageBreak/>
        <w:pict w14:anchorId="7FCD7631">
          <v:shape id="_x0000_i1073" type="#_x0000_t75" style="width:424.7pt;height:234.8pt;visibility:visible;mso-wrap-style:square">
            <v:imagedata r:id="rId14" o:title=""/>
          </v:shape>
        </w:pict>
      </w:r>
    </w:p>
    <w:p w14:paraId="7AFEF70F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3" w:name="_Toc204951869"/>
      <w:r w:rsidRPr="00C50D65">
        <w:rPr>
          <w:lang w:val="es-PE" w:eastAsia="es-PE"/>
        </w:rPr>
        <w:t>1.4 Configurar firewall para acceso remoto</w:t>
      </w:r>
      <w:bookmarkEnd w:id="13"/>
    </w:p>
    <w:p w14:paraId="22590631" w14:textId="77777777" w:rsidR="00C50D65" w:rsidRPr="00C50D65" w:rsidRDefault="00C50D65" w:rsidP="00C50D6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Marca “Permitir tráfico HTTP/HTTPS” si la API será pública.</w:t>
      </w:r>
    </w:p>
    <w:p w14:paraId="4C4F5680" w14:textId="77777777" w:rsidR="00C50D65" w:rsidRPr="00C50D65" w:rsidRDefault="00C50D65" w:rsidP="00C50D6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Abre el puerto necesario (por defecto 8000 para </w:t>
      </w:r>
      <w:proofErr w:type="spellStart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FastAPI</w:t>
      </w:r>
      <w:proofErr w:type="spellEnd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) en el firewall de GCP.</w:t>
      </w:r>
    </w:p>
    <w:p w14:paraId="1AB63808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4" w:name="_Toc204951870"/>
      <w:r w:rsidRPr="00C50D65">
        <w:rPr>
          <w:lang w:val="es-PE" w:eastAsia="es-PE"/>
        </w:rPr>
        <w:t>1.5 Conectar vía SSH a la VM</w:t>
      </w:r>
      <w:bookmarkEnd w:id="14"/>
    </w:p>
    <w:p w14:paraId="623F9C24" w14:textId="082EFF7B" w:rsidR="00264F3A" w:rsidRPr="00C50D65" w:rsidRDefault="00C50D65" w:rsidP="00264F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Desde la consola de GCP, haz clic en “SSH” para abrir una terminal remota.</w:t>
      </w:r>
    </w:p>
    <w:p w14:paraId="07DC80F9" w14:textId="097A361B" w:rsidR="006119F0" w:rsidRPr="00907D15" w:rsidRDefault="00C50D65" w:rsidP="00000B24">
      <w:pPr>
        <w:pStyle w:val="Ttulo1"/>
      </w:pPr>
      <w:bookmarkStart w:id="15" w:name="_Toc204951871"/>
      <w:r>
        <w:t xml:space="preserve">2. </w:t>
      </w:r>
      <w:r w:rsidR="006119F0" w:rsidRPr="00907D15">
        <w:t>Instalar otro Software</w:t>
      </w:r>
      <w:bookmarkEnd w:id="15"/>
    </w:p>
    <w:p w14:paraId="55646C45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6" w:name="_Toc204951872"/>
      <w:bookmarkEnd w:id="9"/>
      <w:r w:rsidRPr="00C50D65">
        <w:rPr>
          <w:lang w:val="es-PE" w:eastAsia="es-PE"/>
        </w:rPr>
        <w:t>2.1 Instalar drivers NVIDIA y CUDA</w:t>
      </w:r>
      <w:bookmarkEnd w:id="16"/>
    </w:p>
    <w:p w14:paraId="56AD8A38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apt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update</w:t>
      </w:r>
      <w:proofErr w:type="spellEnd"/>
    </w:p>
    <w:p w14:paraId="5A9C650D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apt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-y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build-essential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dkms</w:t>
      </w:r>
      <w:proofErr w:type="spellEnd"/>
    </w:p>
    <w:p w14:paraId="3CDD9457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add-apt-repository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proofErr w:type="gram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ppa:graphics</w:t>
      </w:r>
      <w:proofErr w:type="gram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-drivers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/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ppa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-y</w:t>
      </w:r>
    </w:p>
    <w:p w14:paraId="1B90A7AC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apt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update</w:t>
      </w:r>
      <w:proofErr w:type="spellEnd"/>
    </w:p>
    <w:p w14:paraId="177D31B3" w14:textId="596377DD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apt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-y nvidia-driver-5</w:t>
      </w:r>
      <w:r>
        <w:rPr>
          <w:rFonts w:ascii="Courier New" w:eastAsia="Times New Roman" w:hAnsi="Courier New" w:cs="Courier New"/>
          <w:sz w:val="20"/>
          <w:szCs w:val="20"/>
          <w:lang w:val="es-PE" w:eastAsia="es-PE"/>
        </w:rPr>
        <w:t>7</w:t>
      </w: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5</w:t>
      </w:r>
    </w:p>
    <w:p w14:paraId="38E86D0E" w14:textId="11A87914" w:rsid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reboot</w:t>
      </w:r>
      <w:proofErr w:type="spellEnd"/>
    </w:p>
    <w:p w14:paraId="0739C21F" w14:textId="0E286B7D" w:rsidR="00264F3A" w:rsidRPr="00C50D65" w:rsidRDefault="00264F3A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4D4302">
        <w:rPr>
          <w:noProof/>
        </w:rPr>
        <w:lastRenderedPageBreak/>
        <w:pict w14:anchorId="49D8685C">
          <v:shape id="Imagen 2" o:spid="_x0000_i1067" type="#_x0000_t75" style="width:424.7pt;height:334.95pt;visibility:visible;mso-wrap-style:square">
            <v:imagedata r:id="rId15" o:title=""/>
          </v:shape>
        </w:pict>
      </w:r>
    </w:p>
    <w:p w14:paraId="47AC816F" w14:textId="766674BC" w:rsidR="00C50D65" w:rsidRDefault="00C50D65" w:rsidP="00C50D65">
      <w:pPr>
        <w:spacing w:before="100" w:beforeAutospacing="1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Verifica instalación con:</w:t>
      </w: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br/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nvidia-smi</w:t>
      </w:r>
      <w:proofErr w:type="spellEnd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br/>
        <w:t>(debe mostrar la GPU y versión de drivers)</w:t>
      </w:r>
    </w:p>
    <w:p w14:paraId="539951C6" w14:textId="7F5717AE" w:rsidR="00264F3A" w:rsidRPr="00C50D65" w:rsidRDefault="00264F3A" w:rsidP="00C50D65">
      <w:pPr>
        <w:spacing w:before="100" w:beforeAutospacing="1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4D4302">
        <w:rPr>
          <w:noProof/>
        </w:rPr>
        <w:pict w14:anchorId="39FB78D3">
          <v:shape id="Imagen 3" o:spid="_x0000_i1065" type="#_x0000_t75" style="width:425.2pt;height:201.4pt;visibility:visible;mso-wrap-style:square">
            <v:imagedata r:id="rId16" o:title=""/>
          </v:shape>
        </w:pict>
      </w:r>
    </w:p>
    <w:p w14:paraId="3FEE66E0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7" w:name="_Toc204951873"/>
      <w:r w:rsidRPr="00C50D65">
        <w:rPr>
          <w:lang w:val="es-PE" w:eastAsia="es-PE"/>
        </w:rPr>
        <w:t>2.2 Instalar Python y crear entorno virtual</w:t>
      </w:r>
      <w:bookmarkEnd w:id="17"/>
    </w:p>
    <w:p w14:paraId="1CA91E87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sudo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apt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-y python3.12 python3.12-venv python3-pip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git</w:t>
      </w:r>
      <w:proofErr w:type="spellEnd"/>
    </w:p>
    <w:p w14:paraId="1F04F484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python3.12 -m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venv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medgemma-env</w:t>
      </w:r>
      <w:proofErr w:type="spellEnd"/>
    </w:p>
    <w:p w14:paraId="1C252CC5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source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medgemma-env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/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bin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/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activate</w:t>
      </w:r>
      <w:proofErr w:type="spellEnd"/>
    </w:p>
    <w:p w14:paraId="5933399D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pip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--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upgrade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pip</w:t>
      </w:r>
      <w:proofErr w:type="spellEnd"/>
    </w:p>
    <w:p w14:paraId="1D3610C8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8" w:name="_Toc204951874"/>
      <w:r w:rsidRPr="00C50D65">
        <w:rPr>
          <w:lang w:val="es-PE" w:eastAsia="es-PE"/>
        </w:rPr>
        <w:lastRenderedPageBreak/>
        <w:t xml:space="preserve">2.3 Instalar dependencias de </w:t>
      </w:r>
      <w:proofErr w:type="spellStart"/>
      <w:r w:rsidRPr="00C50D65">
        <w:rPr>
          <w:lang w:val="es-PE" w:eastAsia="es-PE"/>
        </w:rPr>
        <w:t>MedGemma</w:t>
      </w:r>
      <w:bookmarkEnd w:id="18"/>
      <w:proofErr w:type="spellEnd"/>
    </w:p>
    <w:p w14:paraId="3E2E8CD7" w14:textId="5B2D68D4" w:rsidR="00C50D65" w:rsidRPr="00C50D65" w:rsidRDefault="00C50D65" w:rsidP="00000B24">
      <w:pPr>
        <w:spacing w:before="0" w:after="100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Instala </w:t>
      </w:r>
      <w:proofErr w:type="spellStart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requirements</w:t>
      </w:r>
      <w:proofErr w:type="spellEnd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del repositorio:</w:t>
      </w:r>
    </w:p>
    <w:p w14:paraId="2590157C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git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clone https://github.com/JheraldC/VM-Busqueda-Semantica-con-IA-Casos_Clinicos.git</w:t>
      </w:r>
    </w:p>
    <w:p w14:paraId="2394EFBE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cd VM-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Busqueda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-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Semantica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-con-IA-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Casos_Clinicos</w:t>
      </w:r>
      <w:proofErr w:type="spellEnd"/>
    </w:p>
    <w:p w14:paraId="23BE209F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pip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-r requirements.txt</w:t>
      </w:r>
    </w:p>
    <w:p w14:paraId="4FF62A02" w14:textId="77777777" w:rsidR="00C50D65" w:rsidRPr="00C50D65" w:rsidRDefault="00C50D65" w:rsidP="00C50D65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Instala </w:t>
      </w:r>
      <w:proofErr w:type="spellStart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PyTorch</w:t>
      </w:r>
      <w:proofErr w:type="spellEnd"/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con soporte CUDA:</w:t>
      </w:r>
    </w:p>
    <w:p w14:paraId="61F23F4B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pip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torch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torchvision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torchaudio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--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index-url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https://download.pytorch.org/whl/cu121</w:t>
      </w:r>
    </w:p>
    <w:p w14:paraId="25730327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19" w:name="_Toc204951875"/>
      <w:r w:rsidRPr="00C50D65">
        <w:rPr>
          <w:lang w:val="es-PE" w:eastAsia="es-PE"/>
        </w:rPr>
        <w:t xml:space="preserve">2.4 Configurar </w:t>
      </w:r>
      <w:proofErr w:type="spellStart"/>
      <w:r w:rsidRPr="00C50D65">
        <w:rPr>
          <w:lang w:val="es-PE" w:eastAsia="es-PE"/>
        </w:rPr>
        <w:t>Hugging</w:t>
      </w:r>
      <w:proofErr w:type="spellEnd"/>
      <w:r w:rsidRPr="00C50D65">
        <w:rPr>
          <w:lang w:val="es-PE" w:eastAsia="es-PE"/>
        </w:rPr>
        <w:t xml:space="preserve"> </w:t>
      </w:r>
      <w:proofErr w:type="spellStart"/>
      <w:r w:rsidRPr="00C50D65">
        <w:rPr>
          <w:lang w:val="es-PE" w:eastAsia="es-PE"/>
        </w:rPr>
        <w:t>Face</w:t>
      </w:r>
      <w:proofErr w:type="spellEnd"/>
      <w:r w:rsidRPr="00C50D65">
        <w:rPr>
          <w:lang w:val="es-PE" w:eastAsia="es-PE"/>
        </w:rPr>
        <w:t xml:space="preserve"> CLI e iniciar sesión</w:t>
      </w:r>
      <w:bookmarkEnd w:id="19"/>
    </w:p>
    <w:p w14:paraId="1C013691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pip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huggingface_hub</w:t>
      </w:r>
      <w:proofErr w:type="spellEnd"/>
    </w:p>
    <w:p w14:paraId="7597204E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pip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install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huggingface-cli</w:t>
      </w:r>
      <w:proofErr w:type="spellEnd"/>
    </w:p>
    <w:p w14:paraId="41BF430D" w14:textId="77777777" w:rsidR="00C50D65" w:rsidRP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huggingface-cli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login</w:t>
      </w:r>
      <w:proofErr w:type="spellEnd"/>
    </w:p>
    <w:p w14:paraId="617C2728" w14:textId="2C868239" w:rsidR="00C50D65" w:rsidRDefault="00C50D65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# Pega tu token de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Hugging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Face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PE" w:eastAsia="es-PE"/>
        </w:rPr>
        <w:t>Ctrl+V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PE" w:eastAsia="es-PE"/>
        </w:rPr>
        <w:t>)</w:t>
      </w:r>
    </w:p>
    <w:p w14:paraId="3F3E842C" w14:textId="1E417A8A" w:rsidR="00264F3A" w:rsidRPr="00C50D65" w:rsidRDefault="00264F3A" w:rsidP="00C50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sz w:val="20"/>
          <w:szCs w:val="20"/>
          <w:lang w:val="es-PE" w:eastAsia="es-PE"/>
        </w:rPr>
      </w:pPr>
      <w:r w:rsidRPr="004D4302">
        <w:rPr>
          <w:noProof/>
        </w:rPr>
        <w:pict w14:anchorId="5E8E9044">
          <v:shape id="Imagen 5" o:spid="_x0000_i1063" type="#_x0000_t75" style="width:424.7pt;height:211.3pt;visibility:visible;mso-wrap-style:square">
            <v:imagedata r:id="rId17" o:title=""/>
          </v:shape>
        </w:pict>
      </w:r>
    </w:p>
    <w:p w14:paraId="72F716C6" w14:textId="77777777" w:rsidR="00C50D65" w:rsidRPr="00C50D65" w:rsidRDefault="00C50D65" w:rsidP="00000B24">
      <w:pPr>
        <w:pStyle w:val="Ttulo2"/>
        <w:rPr>
          <w:lang w:val="es-PE" w:eastAsia="es-PE"/>
        </w:rPr>
      </w:pPr>
      <w:bookmarkStart w:id="20" w:name="_Toc204951876"/>
      <w:r w:rsidRPr="00C50D65">
        <w:rPr>
          <w:lang w:val="es-PE" w:eastAsia="es-PE"/>
        </w:rPr>
        <w:t xml:space="preserve">2.5 Descargar y cargar el modelo </w:t>
      </w:r>
      <w:proofErr w:type="spellStart"/>
      <w:r w:rsidRPr="00C50D65">
        <w:rPr>
          <w:lang w:val="es-PE" w:eastAsia="es-PE"/>
        </w:rPr>
        <w:t>MedGemma</w:t>
      </w:r>
      <w:proofErr w:type="spellEnd"/>
      <w:r w:rsidRPr="00C50D65">
        <w:rPr>
          <w:lang w:val="es-PE" w:eastAsia="es-PE"/>
        </w:rPr>
        <w:t xml:space="preserve"> 4B IT desde </w:t>
      </w:r>
      <w:proofErr w:type="spellStart"/>
      <w:r w:rsidRPr="00C50D65">
        <w:rPr>
          <w:lang w:val="es-PE" w:eastAsia="es-PE"/>
        </w:rPr>
        <w:t>Hugging</w:t>
      </w:r>
      <w:proofErr w:type="spellEnd"/>
      <w:r w:rsidRPr="00C50D65">
        <w:rPr>
          <w:lang w:val="es-PE" w:eastAsia="es-PE"/>
        </w:rPr>
        <w:t xml:space="preserve"> </w:t>
      </w:r>
      <w:proofErr w:type="spellStart"/>
      <w:r w:rsidRPr="00C50D65">
        <w:rPr>
          <w:lang w:val="es-PE" w:eastAsia="es-PE"/>
        </w:rPr>
        <w:t>Face</w:t>
      </w:r>
      <w:bookmarkEnd w:id="20"/>
      <w:proofErr w:type="spellEnd"/>
    </w:p>
    <w:p w14:paraId="2DE1AA0D" w14:textId="2157802B" w:rsidR="00561008" w:rsidRPr="00264F3A" w:rsidRDefault="00C50D65" w:rsidP="00000B2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El modelo se descargará automáticamente la primera vez que ejecutes el código</w:t>
      </w:r>
      <w:r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(Siguiente paso)</w:t>
      </w: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.</w:t>
      </w:r>
    </w:p>
    <w:p w14:paraId="6156E382" w14:textId="3C45C09E" w:rsidR="00194563" w:rsidRPr="00907D15" w:rsidRDefault="00264F3A" w:rsidP="00000B24">
      <w:pPr>
        <w:pStyle w:val="Ttulo1"/>
      </w:pPr>
      <w:bookmarkStart w:id="21" w:name="_Toc204951877"/>
      <w:r>
        <w:t xml:space="preserve">3. </w:t>
      </w:r>
      <w:r w:rsidR="00194563" w:rsidRPr="00907D15">
        <w:t xml:space="preserve">Instalar el </w:t>
      </w:r>
      <w:r w:rsidR="00282FF0" w:rsidRPr="00907D15">
        <w:t>Producto</w:t>
      </w:r>
      <w:bookmarkEnd w:id="21"/>
      <w:r w:rsidR="00282FF0" w:rsidRPr="00907D15">
        <w:t xml:space="preserve"> </w:t>
      </w:r>
    </w:p>
    <w:p w14:paraId="10BD57EB" w14:textId="630ECC3F" w:rsidR="00264F3A" w:rsidRPr="00C50D65" w:rsidRDefault="00264F3A" w:rsidP="00000B24">
      <w:pPr>
        <w:pStyle w:val="Ttulo2"/>
        <w:rPr>
          <w:lang w:val="es-PE" w:eastAsia="es-PE"/>
        </w:rPr>
      </w:pPr>
      <w:bookmarkStart w:id="22" w:name="_Toc204951878"/>
      <w:r>
        <w:rPr>
          <w:lang w:val="es-PE" w:eastAsia="es-PE"/>
        </w:rPr>
        <w:t>3</w:t>
      </w:r>
      <w:r w:rsidRPr="00C50D65">
        <w:rPr>
          <w:lang w:val="es-PE" w:eastAsia="es-PE"/>
        </w:rPr>
        <w:t>.</w:t>
      </w:r>
      <w:r>
        <w:rPr>
          <w:lang w:val="es-PE" w:eastAsia="es-PE"/>
        </w:rPr>
        <w:t>1</w:t>
      </w:r>
      <w:r w:rsidRPr="00C50D65">
        <w:rPr>
          <w:lang w:val="es-PE" w:eastAsia="es-PE"/>
        </w:rPr>
        <w:t xml:space="preserve"> Configurar y ejecutar el servidor API (</w:t>
      </w:r>
      <w:proofErr w:type="spellStart"/>
      <w:r w:rsidRPr="00C50D65">
        <w:rPr>
          <w:lang w:val="es-PE" w:eastAsia="es-PE"/>
        </w:rPr>
        <w:t>FastAPI</w:t>
      </w:r>
      <w:proofErr w:type="spellEnd"/>
      <w:r w:rsidRPr="00C50D65">
        <w:rPr>
          <w:lang w:val="es-PE" w:eastAsia="es-PE"/>
        </w:rPr>
        <w:t>)</w:t>
      </w:r>
      <w:bookmarkEnd w:id="22"/>
    </w:p>
    <w:p w14:paraId="4AE28AE7" w14:textId="77777777" w:rsidR="00264F3A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Lanza el servidor:</w:t>
      </w:r>
    </w:p>
    <w:p w14:paraId="6FF7AEC6" w14:textId="77777777" w:rsidR="00264F3A" w:rsidRPr="00C50D65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uvicorn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main:app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--host 0.0.0.0 --</w:t>
      </w:r>
      <w:proofErr w:type="spellStart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port</w:t>
      </w:r>
      <w:proofErr w:type="spellEnd"/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 xml:space="preserve"> 8000</w:t>
      </w:r>
    </w:p>
    <w:p w14:paraId="0BF8C4D7" w14:textId="7C827B14" w:rsidR="00264F3A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La API estará disponible en la IP pública de tu VM, puerto 8000.</w:t>
      </w:r>
    </w:p>
    <w:p w14:paraId="34B8AD7F" w14:textId="6D1C759E" w:rsidR="00264F3A" w:rsidRPr="00C50D65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4D4302">
        <w:rPr>
          <w:noProof/>
        </w:rPr>
        <w:lastRenderedPageBreak/>
        <w:pict w14:anchorId="0A43FBB8">
          <v:shape id="Imagen 8" o:spid="_x0000_i1061" type="#_x0000_t75" style="width:425.2pt;height:131.5pt;visibility:visible;mso-wrap-style:square">
            <v:imagedata r:id="rId18" o:title=""/>
          </v:shape>
        </w:pict>
      </w:r>
    </w:p>
    <w:p w14:paraId="61A41697" w14:textId="4BF2EF54" w:rsidR="00264F3A" w:rsidRPr="00C50D65" w:rsidRDefault="00264F3A" w:rsidP="00000B24">
      <w:pPr>
        <w:pStyle w:val="Ttulo2"/>
        <w:rPr>
          <w:lang w:val="es-PE" w:eastAsia="es-PE"/>
        </w:rPr>
      </w:pPr>
      <w:bookmarkStart w:id="23" w:name="_Toc204951879"/>
      <w:r>
        <w:rPr>
          <w:lang w:val="es-PE" w:eastAsia="es-PE"/>
        </w:rPr>
        <w:t>3</w:t>
      </w:r>
      <w:r w:rsidRPr="00C50D65">
        <w:rPr>
          <w:lang w:val="es-PE" w:eastAsia="es-PE"/>
        </w:rPr>
        <w:t>.</w:t>
      </w:r>
      <w:r>
        <w:rPr>
          <w:lang w:val="es-PE" w:eastAsia="es-PE"/>
        </w:rPr>
        <w:t>2</w:t>
      </w:r>
      <w:r w:rsidRPr="00C50D65">
        <w:rPr>
          <w:lang w:val="es-PE" w:eastAsia="es-PE"/>
        </w:rPr>
        <w:t xml:space="preserve"> Probar inferencia remotamente</w:t>
      </w:r>
      <w:bookmarkEnd w:id="23"/>
    </w:p>
    <w:p w14:paraId="6F037851" w14:textId="2190562C" w:rsidR="00264F3A" w:rsidRDefault="00264F3A" w:rsidP="00264F3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>Remoto:</w:t>
      </w: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br/>
        <w:t xml:space="preserve">Accede a </w:t>
      </w:r>
      <w:r w:rsidRPr="00C50D65">
        <w:rPr>
          <w:rFonts w:ascii="Courier New" w:eastAsia="Times New Roman" w:hAnsi="Courier New" w:cs="Courier New"/>
          <w:sz w:val="20"/>
          <w:szCs w:val="20"/>
          <w:lang w:val="es-PE" w:eastAsia="es-PE"/>
        </w:rPr>
        <w:t>http://[IP_PUBLICA_VM]:8000/docs</w:t>
      </w:r>
      <w:r w:rsidRPr="00C50D65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desde tu navegador.</w:t>
      </w:r>
    </w:p>
    <w:p w14:paraId="3EE1A285" w14:textId="3D362030" w:rsidR="00264F3A" w:rsidRPr="00264F3A" w:rsidRDefault="00264F3A" w:rsidP="00000B24">
      <w:pPr>
        <w:pStyle w:val="Ttulo2"/>
        <w:rPr>
          <w:lang w:val="es-PE" w:eastAsia="es-PE"/>
        </w:rPr>
      </w:pPr>
      <w:bookmarkStart w:id="24" w:name="_Toc204951880"/>
      <w:r w:rsidRPr="00264F3A">
        <w:rPr>
          <w:lang w:val="es-PE" w:eastAsia="es-PE"/>
        </w:rPr>
        <w:t>3.</w:t>
      </w:r>
      <w:r>
        <w:rPr>
          <w:lang w:val="es-PE" w:eastAsia="es-PE"/>
        </w:rPr>
        <w:t>3</w:t>
      </w:r>
      <w:r w:rsidRPr="00264F3A">
        <w:rPr>
          <w:lang w:val="es-PE" w:eastAsia="es-PE"/>
        </w:rPr>
        <w:t xml:space="preserve"> Abrir puertos para acceso externo</w:t>
      </w:r>
      <w:bookmarkEnd w:id="24"/>
    </w:p>
    <w:p w14:paraId="41D3206A" w14:textId="77777777" w:rsidR="00264F3A" w:rsidRDefault="00264F3A" w:rsidP="00264F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/>
          <w:sz w:val="24"/>
          <w:szCs w:val="24"/>
          <w:lang w:val="es-PE" w:eastAsia="es-PE"/>
        </w:rPr>
        <w:t>Abre puertos 8000 en Firewall en GCP para todas las instancias de red</w:t>
      </w:r>
    </w:p>
    <w:p w14:paraId="6E05D1BD" w14:textId="77777777" w:rsidR="00264F3A" w:rsidRDefault="00264F3A" w:rsidP="00264F3A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/>
          <w:sz w:val="24"/>
          <w:szCs w:val="24"/>
          <w:lang w:val="es-PE" w:eastAsia="es-PE"/>
        </w:rPr>
        <w:t>IPv4: 0.0.0.0/0</w:t>
      </w:r>
    </w:p>
    <w:p w14:paraId="35703FD3" w14:textId="1BDC506B" w:rsidR="00264F3A" w:rsidRDefault="00264F3A" w:rsidP="00264F3A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/>
          <w:sz w:val="24"/>
          <w:szCs w:val="24"/>
          <w:lang w:val="es-PE" w:eastAsia="es-PE"/>
        </w:rPr>
        <w:t>TCP: 8000</w:t>
      </w:r>
    </w:p>
    <w:p w14:paraId="105D5FD5" w14:textId="77777777" w:rsidR="00264F3A" w:rsidRPr="00264F3A" w:rsidRDefault="00264F3A" w:rsidP="00000B24">
      <w:pPr>
        <w:pStyle w:val="Ttulo2"/>
        <w:rPr>
          <w:lang w:val="es-PE" w:eastAsia="es-PE"/>
        </w:rPr>
      </w:pPr>
      <w:bookmarkStart w:id="25" w:name="_Toc204951881"/>
      <w:r w:rsidRPr="00264F3A">
        <w:rPr>
          <w:lang w:val="es-PE" w:eastAsia="es-PE"/>
        </w:rPr>
        <w:t>3.4 Programar encendido y apagado automático de la VM (Schedule)</w:t>
      </w:r>
      <w:bookmarkEnd w:id="25"/>
    </w:p>
    <w:p w14:paraId="69322453" w14:textId="233211F2" w:rsidR="00264F3A" w:rsidRPr="00264F3A" w:rsidRDefault="00264F3A" w:rsidP="00264F3A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Dejar una máquina virtual con GPU encendida todo el día puede generar costos elevados. Programar horarios automáticos de encendido y apagado permite ahorrar recursos y evitar cobros innecesarios.</w:t>
      </w:r>
    </w:p>
    <w:p w14:paraId="43A87BF6" w14:textId="77777777" w:rsidR="00264F3A" w:rsidRPr="00264F3A" w:rsidRDefault="00264F3A" w:rsidP="00264F3A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 xml:space="preserve">Pasos para crear un </w:t>
      </w:r>
      <w:proofErr w:type="spellStart"/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schedule</w:t>
      </w:r>
      <w:proofErr w:type="spellEnd"/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 xml:space="preserve"> en Google Cloud:</w:t>
      </w:r>
    </w:p>
    <w:p w14:paraId="31A87737" w14:textId="77777777" w:rsidR="00264F3A" w:rsidRPr="00264F3A" w:rsidRDefault="00264F3A" w:rsidP="00264F3A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a) Accede a la sección de Programación de Instancias</w:t>
      </w:r>
    </w:p>
    <w:p w14:paraId="26F25392" w14:textId="77777777" w:rsidR="00264F3A" w:rsidRPr="00264F3A" w:rsidRDefault="00264F3A" w:rsidP="00264F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Ve a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 xml:space="preserve">Compute </w:t>
      </w:r>
      <w:proofErr w:type="spellStart"/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Engine</w:t>
      </w:r>
      <w:proofErr w:type="spellEnd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&gt;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Instancias de VM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.</w:t>
      </w:r>
    </w:p>
    <w:p w14:paraId="397CD2AB" w14:textId="77777777" w:rsidR="00264F3A" w:rsidRPr="00264F3A" w:rsidRDefault="00264F3A" w:rsidP="00264F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En el menú lateral, busca y haz clic en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Programación de instancias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(</w:t>
      </w:r>
      <w:proofErr w:type="spellStart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Instance</w:t>
      </w:r>
      <w:proofErr w:type="spellEnd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</w:t>
      </w:r>
      <w:proofErr w:type="spellStart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Schedules</w:t>
      </w:r>
      <w:proofErr w:type="spellEnd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04AAC0AB" w14:textId="77777777" w:rsidR="00264F3A" w:rsidRPr="00264F3A" w:rsidRDefault="00264F3A" w:rsidP="00264F3A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b) Crea un nuevo programa</w:t>
      </w:r>
    </w:p>
    <w:p w14:paraId="25AE0BBB" w14:textId="77777777" w:rsidR="00264F3A" w:rsidRPr="00264F3A" w:rsidRDefault="00264F3A" w:rsidP="00264F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Haz clic en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Crear programa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o </w:t>
      </w:r>
      <w:proofErr w:type="spellStart"/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Create</w:t>
      </w:r>
      <w:proofErr w:type="spellEnd"/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 xml:space="preserve"> Schedule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.</w:t>
      </w:r>
    </w:p>
    <w:p w14:paraId="2104D3D6" w14:textId="77777777" w:rsidR="00264F3A" w:rsidRPr="00264F3A" w:rsidRDefault="00264F3A" w:rsidP="00264F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Completa los campos requeridos:</w:t>
      </w:r>
    </w:p>
    <w:p w14:paraId="513F767B" w14:textId="77777777" w:rsidR="00264F3A" w:rsidRPr="00264F3A" w:rsidRDefault="00264F3A" w:rsidP="00264F3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Nombre: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Un identificador (ejemplo: </w:t>
      </w:r>
      <w:proofErr w:type="spellStart"/>
      <w:r w:rsidRPr="00264F3A">
        <w:rPr>
          <w:rFonts w:ascii="Courier New" w:eastAsia="Times New Roman" w:hAnsi="Courier New" w:cs="Courier New"/>
          <w:sz w:val="20"/>
          <w:szCs w:val="20"/>
          <w:lang w:val="es-PE" w:eastAsia="es-PE"/>
        </w:rPr>
        <w:t>my-schedule</w:t>
      </w:r>
      <w:proofErr w:type="spellEnd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0AB1404D" w14:textId="77777777" w:rsidR="00264F3A" w:rsidRPr="00264F3A" w:rsidRDefault="00264F3A" w:rsidP="00264F3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Región: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Selecciona la misma donde está tu VM (ejemplo: </w:t>
      </w:r>
      <w:r w:rsidRPr="00264F3A">
        <w:rPr>
          <w:rFonts w:ascii="Courier New" w:eastAsia="Times New Roman" w:hAnsi="Courier New" w:cs="Courier New"/>
          <w:sz w:val="20"/>
          <w:szCs w:val="20"/>
          <w:lang w:val="es-PE" w:eastAsia="es-PE"/>
        </w:rPr>
        <w:t>southamerica-east1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4CFC87DD" w14:textId="77777777" w:rsidR="00264F3A" w:rsidRPr="00264F3A" w:rsidRDefault="00264F3A" w:rsidP="00264F3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Hora de inicio: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Hora en que se encenderá la VM (ejemplo: </w:t>
      </w:r>
      <w:r w:rsidRPr="00264F3A">
        <w:rPr>
          <w:rFonts w:ascii="Courier New" w:eastAsia="Times New Roman" w:hAnsi="Courier New" w:cs="Courier New"/>
          <w:sz w:val="20"/>
          <w:szCs w:val="20"/>
          <w:lang w:val="es-PE" w:eastAsia="es-PE"/>
        </w:rPr>
        <w:t>07:00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0EF5047A" w14:textId="77777777" w:rsidR="00264F3A" w:rsidRPr="00264F3A" w:rsidRDefault="00264F3A" w:rsidP="00264F3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Hora de detención: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Hora en que se apagará la VM (ejemplo: </w:t>
      </w:r>
      <w:r w:rsidRPr="00264F3A">
        <w:rPr>
          <w:rFonts w:ascii="Courier New" w:eastAsia="Times New Roman" w:hAnsi="Courier New" w:cs="Courier New"/>
          <w:sz w:val="20"/>
          <w:szCs w:val="20"/>
          <w:lang w:val="es-PE" w:eastAsia="es-PE"/>
        </w:rPr>
        <w:t>18:00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68B971F8" w14:textId="77777777" w:rsidR="00264F3A" w:rsidRPr="00264F3A" w:rsidRDefault="00264F3A" w:rsidP="00264F3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Zona horaria: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Elige tu zona local (ejemplo: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hora estándar de Perú (PET)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).</w:t>
      </w:r>
    </w:p>
    <w:p w14:paraId="2D561308" w14:textId="77777777" w:rsidR="00264F3A" w:rsidRPr="00264F3A" w:rsidRDefault="00264F3A" w:rsidP="00264F3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Frecuencia: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Elige si se repetirá todos los días u otro intervalo.</w:t>
      </w:r>
    </w:p>
    <w:p w14:paraId="5A24EEE0" w14:textId="77777777" w:rsidR="00264F3A" w:rsidRPr="00264F3A" w:rsidRDefault="00264F3A" w:rsidP="00264F3A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lastRenderedPageBreak/>
        <w:t>c) Asocia el programa a tu instancia</w:t>
      </w:r>
    </w:p>
    <w:p w14:paraId="55ECE077" w14:textId="77777777" w:rsidR="00264F3A" w:rsidRPr="00264F3A" w:rsidRDefault="00264F3A" w:rsidP="00264F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Una vez creado el </w:t>
      </w:r>
      <w:proofErr w:type="spellStart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schedule</w:t>
      </w:r>
      <w:proofErr w:type="spellEnd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,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asócialo a la VM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que deseas automatizar.</w:t>
      </w:r>
    </w:p>
    <w:p w14:paraId="7B6C0DF1" w14:textId="77777777" w:rsidR="00264F3A" w:rsidRPr="00264F3A" w:rsidRDefault="00264F3A" w:rsidP="00264F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Selecciona la instancia en la lista, haz clic en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Editar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, y busca la opción de "Programar encendido/apagado". Selecciona el programa creado.</w:t>
      </w:r>
    </w:p>
    <w:p w14:paraId="7B5FD926" w14:textId="77777777" w:rsidR="00264F3A" w:rsidRPr="00264F3A" w:rsidRDefault="00264F3A" w:rsidP="00264F3A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d) Guarda y verifica</w:t>
      </w:r>
    </w:p>
    <w:p w14:paraId="271A77B9" w14:textId="77777777" w:rsidR="00264F3A" w:rsidRPr="00264F3A" w:rsidRDefault="00264F3A" w:rsidP="00264F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Haz clic en </w:t>
      </w:r>
      <w:r w:rsidRPr="00264F3A">
        <w:rPr>
          <w:rFonts w:ascii="Times New Roman" w:eastAsia="Times New Roman" w:hAnsi="Times New Roman"/>
          <w:b/>
          <w:bCs/>
          <w:sz w:val="24"/>
          <w:szCs w:val="24"/>
          <w:lang w:val="es-PE" w:eastAsia="es-PE"/>
        </w:rPr>
        <w:t>Guardar cambios</w:t>
      </w: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.</w:t>
      </w:r>
    </w:p>
    <w:p w14:paraId="650D56FF" w14:textId="2E901F6F" w:rsidR="00264F3A" w:rsidRDefault="00264F3A" w:rsidP="00264F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Puedes ver y editar los </w:t>
      </w:r>
      <w:proofErr w:type="spellStart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>schedules</w:t>
      </w:r>
      <w:proofErr w:type="spellEnd"/>
      <w:r w:rsidRPr="00264F3A">
        <w:rPr>
          <w:rFonts w:ascii="Times New Roman" w:eastAsia="Times New Roman" w:hAnsi="Times New Roman"/>
          <w:sz w:val="24"/>
          <w:szCs w:val="24"/>
          <w:lang w:val="es-PE" w:eastAsia="es-PE"/>
        </w:rPr>
        <w:t xml:space="preserve"> activos desde la misma sección.</w:t>
      </w:r>
    </w:p>
    <w:p w14:paraId="6A12C42E" w14:textId="66187663" w:rsidR="00264F3A" w:rsidRPr="00264F3A" w:rsidRDefault="00264F3A" w:rsidP="00264F3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s-PE" w:eastAsia="es-PE"/>
        </w:rPr>
      </w:pPr>
      <w:r w:rsidRPr="004D4302">
        <w:rPr>
          <w:noProof/>
        </w:rPr>
        <w:pict w14:anchorId="4B28C279">
          <v:shape id="Imagen 7" o:spid="_x0000_i1058" type="#_x0000_t75" style="width:314.1pt;height:426.25pt;visibility:visible;mso-wrap-style:square">
            <v:imagedata r:id="rId19" o:title=""/>
          </v:shape>
        </w:pict>
      </w:r>
    </w:p>
    <w:sectPr w:rsidR="00264F3A" w:rsidRPr="00264F3A" w:rsidSect="0092483A">
      <w:headerReference w:type="default" r:id="rId20"/>
      <w:footerReference w:type="default" r:id="rId21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C8B41" w14:textId="77777777" w:rsidR="00825936" w:rsidRDefault="00825936" w:rsidP="00C94FBE">
      <w:pPr>
        <w:spacing w:before="0" w:line="240" w:lineRule="auto"/>
      </w:pPr>
      <w:r>
        <w:separator/>
      </w:r>
    </w:p>
    <w:p w14:paraId="03772D16" w14:textId="77777777" w:rsidR="00825936" w:rsidRDefault="00825936"/>
  </w:endnote>
  <w:endnote w:type="continuationSeparator" w:id="0">
    <w:p w14:paraId="1585BCEF" w14:textId="77777777" w:rsidR="00825936" w:rsidRDefault="00825936" w:rsidP="00C94FBE">
      <w:pPr>
        <w:spacing w:before="0" w:line="240" w:lineRule="auto"/>
      </w:pPr>
      <w:r>
        <w:continuationSeparator/>
      </w:r>
    </w:p>
    <w:p w14:paraId="46ADE91A" w14:textId="77777777" w:rsidR="00825936" w:rsidRDefault="008259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8ABAB" w14:textId="440C686B" w:rsidR="00D570A2" w:rsidRDefault="007C0D79" w:rsidP="000F4F97">
    <w:pPr>
      <w:tabs>
        <w:tab w:val="center" w:pos="4252"/>
      </w:tabs>
    </w:pPr>
    <w:r>
      <w:rPr>
        <w:lang w:val="es-AR"/>
      </w:rPr>
      <w:t>Tópicos Avanzados en Base de Datos</w:t>
    </w:r>
    <w:r w:rsidR="00825936">
      <w:rPr>
        <w:noProof/>
        <w:lang w:eastAsia="es-ES"/>
      </w:rPr>
      <w:pict w14:anchorId="083743D7">
        <v:group id="_x0000_s2075" style="position:absolute;left:0;text-align:left;margin-left:0;margin-top:0;width:611.15pt;height:64.75pt;flip:y;z-index:3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825936">
      <w:rPr>
        <w:noProof/>
        <w:lang w:eastAsia="es-ES"/>
      </w:rPr>
      <w:pict w14:anchorId="4B324E45">
        <v:rect id="_x0000_s2074" style="position:absolute;left:0;text-align:left;margin-left:38.95pt;margin-top:778.55pt;width:7.15pt;height:62.95pt;z-index:2;mso-height-percent:900;mso-position-horizontal-relative:page;mso-position-vertical-relative:page;mso-height-percent:900;mso-height-relative:bottom-margin-area" fillcolor="#4bacc6" strokecolor="#205867">
          <w10:wrap anchorx="margin" anchory="page"/>
        </v:rect>
      </w:pict>
    </w:r>
    <w:r w:rsidR="00D570A2">
      <w:tab/>
    </w:r>
    <w:r w:rsidR="00D570A2">
      <w:tab/>
    </w:r>
    <w:r w:rsidR="00D570A2">
      <w:tab/>
    </w:r>
    <w:r w:rsidR="00D570A2">
      <w:tab/>
    </w:r>
    <w:r w:rsidR="00D570A2" w:rsidRPr="00DD5A70">
      <w:rPr>
        <w:rFonts w:ascii="Cambria" w:hAnsi="Cambria" w:cs="Cambria"/>
      </w:rPr>
      <w:t xml:space="preserve">Página </w:t>
    </w:r>
    <w:r w:rsidR="00287D58" w:rsidRPr="00DD5A70">
      <w:rPr>
        <w:rFonts w:ascii="Cambria" w:hAnsi="Cambria" w:cs="Cambria"/>
      </w:rPr>
      <w:fldChar w:fldCharType="begin"/>
    </w:r>
    <w:r w:rsidR="00D570A2" w:rsidRPr="00DD5A70">
      <w:rPr>
        <w:rFonts w:ascii="Cambria" w:hAnsi="Cambria" w:cs="Cambria"/>
      </w:rPr>
      <w:instrText xml:space="preserve"> PAGE </w:instrText>
    </w:r>
    <w:r w:rsidR="00287D58" w:rsidRPr="00DD5A70">
      <w:rPr>
        <w:rFonts w:ascii="Cambria" w:hAnsi="Cambria" w:cs="Cambria"/>
      </w:rPr>
      <w:fldChar w:fldCharType="separate"/>
    </w:r>
    <w:r w:rsidR="00DA0B11">
      <w:rPr>
        <w:rFonts w:ascii="Cambria" w:hAnsi="Cambria" w:cs="Cambria"/>
        <w:noProof/>
      </w:rPr>
      <w:t>6</w:t>
    </w:r>
    <w:r w:rsidR="00287D58" w:rsidRPr="00DD5A70">
      <w:rPr>
        <w:rFonts w:ascii="Cambria" w:hAnsi="Cambria" w:cs="Cambria"/>
      </w:rPr>
      <w:fldChar w:fldCharType="end"/>
    </w:r>
    <w:r w:rsidR="00D570A2" w:rsidRPr="00DD5A70">
      <w:rPr>
        <w:rFonts w:ascii="Cambria" w:hAnsi="Cambria" w:cs="Cambria"/>
      </w:rPr>
      <w:t xml:space="preserve"> de </w:t>
    </w:r>
    <w:r w:rsidR="00287D58" w:rsidRPr="00DD5A70">
      <w:rPr>
        <w:rFonts w:ascii="Cambria" w:hAnsi="Cambria" w:cs="Cambria"/>
      </w:rPr>
      <w:fldChar w:fldCharType="begin"/>
    </w:r>
    <w:r w:rsidR="00D570A2" w:rsidRPr="00DD5A70">
      <w:rPr>
        <w:rFonts w:ascii="Cambria" w:hAnsi="Cambria" w:cs="Cambria"/>
      </w:rPr>
      <w:instrText xml:space="preserve"> NUMPAGES  </w:instrText>
    </w:r>
    <w:r w:rsidR="00287D58" w:rsidRPr="00DD5A70">
      <w:rPr>
        <w:rFonts w:ascii="Cambria" w:hAnsi="Cambria" w:cs="Cambria"/>
      </w:rPr>
      <w:fldChar w:fldCharType="separate"/>
    </w:r>
    <w:r w:rsidR="00DA0B11">
      <w:rPr>
        <w:rFonts w:ascii="Cambria" w:hAnsi="Cambria" w:cs="Cambria"/>
        <w:noProof/>
      </w:rPr>
      <w:t>6</w:t>
    </w:r>
    <w:r w:rsidR="00287D58" w:rsidRPr="00DD5A70">
      <w:rPr>
        <w:rFonts w:ascii="Cambria" w:hAnsi="Cambria" w:cs="Cambria"/>
      </w:rPr>
      <w:fldChar w:fldCharType="end"/>
    </w:r>
    <w:r w:rsidR="00825936">
      <w:rPr>
        <w:noProof/>
        <w:lang w:eastAsia="zh-TW"/>
      </w:rPr>
      <w:pict w14:anchorId="63F18BA0">
        <v:rect id="_x0000_s2059" style="position:absolute;left:0;text-align:left;margin-left:549.2pt;margin-top:778.55pt;width:7.15pt;height:62.95pt;z-index:1;mso-height-percent:900;mso-position-horizontal-relative:page;mso-position-vertical-relative:page;mso-height-percent:900;mso-height-relative:bottom-margin-area" fillcolor="#4bacc6" strokecolor="#205867">
          <w10:wrap anchorx="page" anchory="page"/>
        </v:rect>
      </w:pict>
    </w:r>
  </w:p>
  <w:p w14:paraId="62574F08" w14:textId="4A7FC6A4" w:rsidR="007C0D79" w:rsidRPr="007C0D79" w:rsidRDefault="007C0D79" w:rsidP="007C0D79">
    <w:pPr>
      <w:tabs>
        <w:tab w:val="center" w:pos="4252"/>
      </w:tabs>
      <w:spacing w:before="0"/>
      <w:rPr>
        <w:lang w:val="es-AR"/>
      </w:rPr>
    </w:pPr>
    <w:r>
      <w:rPr>
        <w:lang w:val="es-AR"/>
      </w:rPr>
      <w:t xml:space="preserve">Jherald </w:t>
    </w:r>
    <w:proofErr w:type="spellStart"/>
    <w:r>
      <w:rPr>
        <w:lang w:val="es-AR"/>
      </w:rPr>
      <w:t>Huren</w:t>
    </w:r>
    <w:proofErr w:type="spellEnd"/>
    <w:r>
      <w:rPr>
        <w:lang w:val="es-AR"/>
      </w:rPr>
      <w:t xml:space="preserve"> Cáceres Apaza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1D36E" w14:textId="77777777" w:rsidR="00825936" w:rsidRDefault="00825936" w:rsidP="00C94FBE">
      <w:pPr>
        <w:spacing w:before="0" w:line="240" w:lineRule="auto"/>
      </w:pPr>
      <w:r>
        <w:separator/>
      </w:r>
    </w:p>
    <w:p w14:paraId="4228EF9D" w14:textId="77777777" w:rsidR="00825936" w:rsidRDefault="00825936"/>
  </w:footnote>
  <w:footnote w:type="continuationSeparator" w:id="0">
    <w:p w14:paraId="58309613" w14:textId="77777777" w:rsidR="00825936" w:rsidRDefault="00825936" w:rsidP="00C94FBE">
      <w:pPr>
        <w:spacing w:before="0" w:line="240" w:lineRule="auto"/>
      </w:pPr>
      <w:r>
        <w:continuationSeparator/>
      </w:r>
    </w:p>
    <w:p w14:paraId="5AFA2FEA" w14:textId="77777777" w:rsidR="00825936" w:rsidRDefault="008259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2F5EC" w14:textId="1F31960E" w:rsidR="007C0D79" w:rsidRDefault="00825936" w:rsidP="007C0D79">
    <w:pPr>
      <w:pStyle w:val="Sinespaciado"/>
    </w:pPr>
    <w:r>
      <w:rPr>
        <w:rFonts w:ascii="Cambria" w:hAnsi="Cambria"/>
        <w:noProof/>
        <w:szCs w:val="36"/>
        <w:lang w:eastAsia="es-ES"/>
      </w:rPr>
      <w:pict w14:anchorId="7CC7C9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3" type="#_x0000_t75" alt="Archivo:Escudo UNSA.png" style="position:absolute;margin-left:-48.15pt;margin-top:-13.7pt;width:37.9pt;height:46.4pt;z-index:4;mso-position-horizontal-relative:text;mso-position-vertical-relative:text;mso-width-relative:page;mso-height-relative:page">
          <v:imagedata r:id="rId1" o:title="500px-Escudo_UNSA"/>
          <w10:wrap type="square"/>
        </v:shape>
      </w:pict>
    </w:r>
    <w:r w:rsidR="007C0D79">
      <w:rPr>
        <w:lang w:val="es-AR"/>
      </w:rPr>
      <w:t>Tópicos Avanzados en Base de Datos</w:t>
    </w:r>
  </w:p>
  <w:p w14:paraId="25E14B9B" w14:textId="25BC44E2" w:rsidR="007C0D79" w:rsidRDefault="007C0D79" w:rsidP="007C0D79">
    <w:pPr>
      <w:pStyle w:val="Sinespaciado"/>
    </w:pPr>
    <w:r>
      <w:t xml:space="preserve">Jherald </w:t>
    </w:r>
    <w:proofErr w:type="spellStart"/>
    <w:r>
      <w:t>Huren</w:t>
    </w:r>
    <w:proofErr w:type="spellEnd"/>
    <w:r>
      <w:t xml:space="preserve"> Cáceres Apaza</w:t>
    </w:r>
  </w:p>
  <w:p w14:paraId="65C12157" w14:textId="626C536F" w:rsidR="00D570A2" w:rsidRPr="000F4F97" w:rsidRDefault="00D570A2" w:rsidP="007C0D79">
    <w:pPr>
      <w:pStyle w:val="Encabezado"/>
      <w:ind w:left="0" w:firstLine="0"/>
      <w:rPr>
        <w:rFonts w:ascii="Cambria" w:eastAsia="Times New Roman" w:hAnsi="Cambria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</w:lvl>
    <w:lvl w:ilvl="1">
      <w:start w:val="1"/>
      <w:numFmt w:val="decimal"/>
      <w:lvlText w:val=" %1.%2 "/>
      <w:lvlJc w:val="left"/>
      <w:pPr>
        <w:tabs>
          <w:tab w:val="num" w:pos="723"/>
        </w:tabs>
        <w:ind w:left="723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00EB742F"/>
    <w:multiLevelType w:val="multilevel"/>
    <w:tmpl w:val="EA00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C37ED0"/>
    <w:multiLevelType w:val="multilevel"/>
    <w:tmpl w:val="7F20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456EF3"/>
    <w:multiLevelType w:val="multilevel"/>
    <w:tmpl w:val="3FA2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9" w15:restartNumberingAfterBreak="0">
    <w:nsid w:val="16B55C93"/>
    <w:multiLevelType w:val="multilevel"/>
    <w:tmpl w:val="6230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126C4"/>
    <w:multiLevelType w:val="multilevel"/>
    <w:tmpl w:val="ADBA2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722A78"/>
    <w:multiLevelType w:val="multilevel"/>
    <w:tmpl w:val="0452080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2160"/>
      </w:pPr>
      <w:rPr>
        <w:rFonts w:hint="default"/>
      </w:rPr>
    </w:lvl>
  </w:abstractNum>
  <w:abstractNum w:abstractNumId="12" w15:restartNumberingAfterBreak="0">
    <w:nsid w:val="24F87293"/>
    <w:multiLevelType w:val="multilevel"/>
    <w:tmpl w:val="9318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8C7434"/>
    <w:multiLevelType w:val="multilevel"/>
    <w:tmpl w:val="73B2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D7273B"/>
    <w:multiLevelType w:val="multilevel"/>
    <w:tmpl w:val="7FF8F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5E55DD"/>
    <w:multiLevelType w:val="hybridMultilevel"/>
    <w:tmpl w:val="D4C8AD86"/>
    <w:lvl w:ilvl="0" w:tplc="6E04FCC0">
      <w:start w:val="1"/>
      <w:numFmt w:val="decimal"/>
      <w:lvlText w:val="%1."/>
      <w:lvlJc w:val="left"/>
      <w:pPr>
        <w:ind w:left="35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74" w:hanging="360"/>
      </w:pPr>
    </w:lvl>
    <w:lvl w:ilvl="2" w:tplc="280A001B" w:tentative="1">
      <w:start w:val="1"/>
      <w:numFmt w:val="lowerRoman"/>
      <w:lvlText w:val="%3."/>
      <w:lvlJc w:val="right"/>
      <w:pPr>
        <w:ind w:left="1794" w:hanging="180"/>
      </w:pPr>
    </w:lvl>
    <w:lvl w:ilvl="3" w:tplc="280A000F" w:tentative="1">
      <w:start w:val="1"/>
      <w:numFmt w:val="decimal"/>
      <w:lvlText w:val="%4."/>
      <w:lvlJc w:val="left"/>
      <w:pPr>
        <w:ind w:left="2514" w:hanging="360"/>
      </w:pPr>
    </w:lvl>
    <w:lvl w:ilvl="4" w:tplc="280A0019" w:tentative="1">
      <w:start w:val="1"/>
      <w:numFmt w:val="lowerLetter"/>
      <w:lvlText w:val="%5."/>
      <w:lvlJc w:val="left"/>
      <w:pPr>
        <w:ind w:left="3234" w:hanging="360"/>
      </w:pPr>
    </w:lvl>
    <w:lvl w:ilvl="5" w:tplc="280A001B" w:tentative="1">
      <w:start w:val="1"/>
      <w:numFmt w:val="lowerRoman"/>
      <w:lvlText w:val="%6."/>
      <w:lvlJc w:val="right"/>
      <w:pPr>
        <w:ind w:left="3954" w:hanging="180"/>
      </w:pPr>
    </w:lvl>
    <w:lvl w:ilvl="6" w:tplc="280A000F" w:tentative="1">
      <w:start w:val="1"/>
      <w:numFmt w:val="decimal"/>
      <w:lvlText w:val="%7."/>
      <w:lvlJc w:val="left"/>
      <w:pPr>
        <w:ind w:left="4674" w:hanging="360"/>
      </w:pPr>
    </w:lvl>
    <w:lvl w:ilvl="7" w:tplc="280A0019" w:tentative="1">
      <w:start w:val="1"/>
      <w:numFmt w:val="lowerLetter"/>
      <w:lvlText w:val="%8."/>
      <w:lvlJc w:val="left"/>
      <w:pPr>
        <w:ind w:left="5394" w:hanging="360"/>
      </w:pPr>
    </w:lvl>
    <w:lvl w:ilvl="8" w:tplc="280A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17" w15:restartNumberingAfterBreak="0">
    <w:nsid w:val="3B265DD2"/>
    <w:multiLevelType w:val="multilevel"/>
    <w:tmpl w:val="058A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693C36"/>
    <w:multiLevelType w:val="multilevel"/>
    <w:tmpl w:val="3DA4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F41197"/>
    <w:multiLevelType w:val="multilevel"/>
    <w:tmpl w:val="E7D0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D011D0"/>
    <w:multiLevelType w:val="multilevel"/>
    <w:tmpl w:val="3B3E1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5B17E8"/>
    <w:multiLevelType w:val="multilevel"/>
    <w:tmpl w:val="888A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CC3CD2"/>
    <w:multiLevelType w:val="multilevel"/>
    <w:tmpl w:val="19FE7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497A48"/>
    <w:multiLevelType w:val="multilevel"/>
    <w:tmpl w:val="D60E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26" w15:restartNumberingAfterBreak="0">
    <w:nsid w:val="55305CB1"/>
    <w:multiLevelType w:val="multilevel"/>
    <w:tmpl w:val="9D1A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6246AC"/>
    <w:multiLevelType w:val="multilevel"/>
    <w:tmpl w:val="D570DF8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2160"/>
      </w:pPr>
      <w:rPr>
        <w:rFonts w:hint="default"/>
      </w:rPr>
    </w:lvl>
  </w:abstractNum>
  <w:abstractNum w:abstractNumId="28" w15:restartNumberingAfterBreak="0">
    <w:nsid w:val="630F7B85"/>
    <w:multiLevelType w:val="multilevel"/>
    <w:tmpl w:val="FE4E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C6708C"/>
    <w:multiLevelType w:val="multilevel"/>
    <w:tmpl w:val="DB04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3A770D"/>
    <w:multiLevelType w:val="multilevel"/>
    <w:tmpl w:val="1536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C581B"/>
    <w:multiLevelType w:val="multilevel"/>
    <w:tmpl w:val="BCFA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0F0576"/>
    <w:multiLevelType w:val="multilevel"/>
    <w:tmpl w:val="6E9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2196714"/>
    <w:multiLevelType w:val="multilevel"/>
    <w:tmpl w:val="5D10B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BE3331"/>
    <w:multiLevelType w:val="multilevel"/>
    <w:tmpl w:val="3158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502217"/>
    <w:multiLevelType w:val="hybridMultilevel"/>
    <w:tmpl w:val="EB34B29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B50E0F"/>
    <w:multiLevelType w:val="multilevel"/>
    <w:tmpl w:val="EA92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2"/>
  </w:num>
  <w:num w:numId="4">
    <w:abstractNumId w:val="22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33"/>
  </w:num>
  <w:num w:numId="10">
    <w:abstractNumId w:val="38"/>
  </w:num>
  <w:num w:numId="11">
    <w:abstractNumId w:val="8"/>
  </w:num>
  <w:num w:numId="12">
    <w:abstractNumId w:val="25"/>
  </w:num>
  <w:num w:numId="13">
    <w:abstractNumId w:val="0"/>
  </w:num>
  <w:num w:numId="14">
    <w:abstractNumId w:val="11"/>
  </w:num>
  <w:num w:numId="15">
    <w:abstractNumId w:val="27"/>
  </w:num>
  <w:num w:numId="16">
    <w:abstractNumId w:val="36"/>
  </w:num>
  <w:num w:numId="17">
    <w:abstractNumId w:val="16"/>
  </w:num>
  <w:num w:numId="18">
    <w:abstractNumId w:val="30"/>
  </w:num>
  <w:num w:numId="19">
    <w:abstractNumId w:val="10"/>
  </w:num>
  <w:num w:numId="20">
    <w:abstractNumId w:val="20"/>
  </w:num>
  <w:num w:numId="21">
    <w:abstractNumId w:val="21"/>
  </w:num>
  <w:num w:numId="22">
    <w:abstractNumId w:val="9"/>
  </w:num>
  <w:num w:numId="23">
    <w:abstractNumId w:val="31"/>
  </w:num>
  <w:num w:numId="24">
    <w:abstractNumId w:val="37"/>
  </w:num>
  <w:num w:numId="25">
    <w:abstractNumId w:val="34"/>
  </w:num>
  <w:num w:numId="26">
    <w:abstractNumId w:val="15"/>
  </w:num>
  <w:num w:numId="27">
    <w:abstractNumId w:val="14"/>
  </w:num>
  <w:num w:numId="28">
    <w:abstractNumId w:val="28"/>
  </w:num>
  <w:num w:numId="29">
    <w:abstractNumId w:val="29"/>
  </w:num>
  <w:num w:numId="30">
    <w:abstractNumId w:val="19"/>
  </w:num>
  <w:num w:numId="31">
    <w:abstractNumId w:val="26"/>
  </w:num>
  <w:num w:numId="32">
    <w:abstractNumId w:val="23"/>
  </w:num>
  <w:num w:numId="33">
    <w:abstractNumId w:val="5"/>
  </w:num>
  <w:num w:numId="34">
    <w:abstractNumId w:val="7"/>
  </w:num>
  <w:num w:numId="35">
    <w:abstractNumId w:val="18"/>
  </w:num>
  <w:num w:numId="36">
    <w:abstractNumId w:val="35"/>
  </w:num>
  <w:num w:numId="37">
    <w:abstractNumId w:val="12"/>
  </w:num>
  <w:num w:numId="38">
    <w:abstractNumId w:val="17"/>
  </w:num>
  <w:num w:numId="39">
    <w:abstractNumId w:val="24"/>
  </w:num>
  <w:num w:numId="40">
    <w:abstractNumId w:val="32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94">
      <o:colormru v:ext="edit" colors="#4bacc6"/>
    </o:shapedefaults>
    <o:shapelayout v:ext="edit">
      <o:idmap v:ext="edit" data="2"/>
      <o:rules v:ext="edit">
        <o:r id="V:Rule1" type="connector" idref="#_x0000_s2076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C0D79"/>
    <w:rsid w:val="00000B24"/>
    <w:rsid w:val="00011BED"/>
    <w:rsid w:val="00017EFE"/>
    <w:rsid w:val="00045F1A"/>
    <w:rsid w:val="00063180"/>
    <w:rsid w:val="00066EA1"/>
    <w:rsid w:val="00087F53"/>
    <w:rsid w:val="00092BC0"/>
    <w:rsid w:val="00092C6D"/>
    <w:rsid w:val="000A0FE7"/>
    <w:rsid w:val="000C4C42"/>
    <w:rsid w:val="000C4E31"/>
    <w:rsid w:val="000D4C6E"/>
    <w:rsid w:val="000D5151"/>
    <w:rsid w:val="000E7C18"/>
    <w:rsid w:val="000F09DC"/>
    <w:rsid w:val="000F1888"/>
    <w:rsid w:val="000F4F97"/>
    <w:rsid w:val="000F79DF"/>
    <w:rsid w:val="0010416D"/>
    <w:rsid w:val="001163FF"/>
    <w:rsid w:val="0012205F"/>
    <w:rsid w:val="00126790"/>
    <w:rsid w:val="001410A7"/>
    <w:rsid w:val="00144AE4"/>
    <w:rsid w:val="00150702"/>
    <w:rsid w:val="00183953"/>
    <w:rsid w:val="00185A46"/>
    <w:rsid w:val="00186007"/>
    <w:rsid w:val="00191198"/>
    <w:rsid w:val="00194563"/>
    <w:rsid w:val="001950C8"/>
    <w:rsid w:val="001953ED"/>
    <w:rsid w:val="001A2EE6"/>
    <w:rsid w:val="001A7026"/>
    <w:rsid w:val="001B3051"/>
    <w:rsid w:val="001C6104"/>
    <w:rsid w:val="001C799E"/>
    <w:rsid w:val="001F5F92"/>
    <w:rsid w:val="0020621B"/>
    <w:rsid w:val="00217A70"/>
    <w:rsid w:val="00224B75"/>
    <w:rsid w:val="0022709B"/>
    <w:rsid w:val="00253D2B"/>
    <w:rsid w:val="00264F3A"/>
    <w:rsid w:val="00266C42"/>
    <w:rsid w:val="00282FF0"/>
    <w:rsid w:val="00287D58"/>
    <w:rsid w:val="00295CA9"/>
    <w:rsid w:val="002A1D4F"/>
    <w:rsid w:val="002A2AEF"/>
    <w:rsid w:val="002A41AA"/>
    <w:rsid w:val="002B506A"/>
    <w:rsid w:val="002B5AF9"/>
    <w:rsid w:val="002D0CCB"/>
    <w:rsid w:val="002E0AB6"/>
    <w:rsid w:val="002E7874"/>
    <w:rsid w:val="002F1461"/>
    <w:rsid w:val="003130E3"/>
    <w:rsid w:val="00313D10"/>
    <w:rsid w:val="003149A1"/>
    <w:rsid w:val="003163C6"/>
    <w:rsid w:val="00344258"/>
    <w:rsid w:val="00346864"/>
    <w:rsid w:val="00350E39"/>
    <w:rsid w:val="003560F2"/>
    <w:rsid w:val="00363FD1"/>
    <w:rsid w:val="003841FD"/>
    <w:rsid w:val="00397566"/>
    <w:rsid w:val="0039760D"/>
    <w:rsid w:val="003B7F1F"/>
    <w:rsid w:val="003C54B1"/>
    <w:rsid w:val="003E12FE"/>
    <w:rsid w:val="003F759D"/>
    <w:rsid w:val="0040066E"/>
    <w:rsid w:val="004174B7"/>
    <w:rsid w:val="004525FF"/>
    <w:rsid w:val="004807AF"/>
    <w:rsid w:val="00484C92"/>
    <w:rsid w:val="004940F7"/>
    <w:rsid w:val="004A54C8"/>
    <w:rsid w:val="004C5D7E"/>
    <w:rsid w:val="004D38C5"/>
    <w:rsid w:val="004D45CD"/>
    <w:rsid w:val="004D5185"/>
    <w:rsid w:val="004E4935"/>
    <w:rsid w:val="004F1210"/>
    <w:rsid w:val="004F4D25"/>
    <w:rsid w:val="005017FA"/>
    <w:rsid w:val="005046A5"/>
    <w:rsid w:val="00504A67"/>
    <w:rsid w:val="00511D9A"/>
    <w:rsid w:val="00515617"/>
    <w:rsid w:val="00535F07"/>
    <w:rsid w:val="00560947"/>
    <w:rsid w:val="00561008"/>
    <w:rsid w:val="00561B1D"/>
    <w:rsid w:val="00564033"/>
    <w:rsid w:val="00570F4F"/>
    <w:rsid w:val="005857BB"/>
    <w:rsid w:val="0059596F"/>
    <w:rsid w:val="0059632A"/>
    <w:rsid w:val="00597A23"/>
    <w:rsid w:val="005A0664"/>
    <w:rsid w:val="005A52A2"/>
    <w:rsid w:val="005B5AEE"/>
    <w:rsid w:val="005B6373"/>
    <w:rsid w:val="005E76A4"/>
    <w:rsid w:val="005F133C"/>
    <w:rsid w:val="005F5429"/>
    <w:rsid w:val="005F60BA"/>
    <w:rsid w:val="006119F0"/>
    <w:rsid w:val="006124BF"/>
    <w:rsid w:val="00616A6E"/>
    <w:rsid w:val="006177BF"/>
    <w:rsid w:val="00653C38"/>
    <w:rsid w:val="006919D5"/>
    <w:rsid w:val="006A2495"/>
    <w:rsid w:val="006B3371"/>
    <w:rsid w:val="006D0E55"/>
    <w:rsid w:val="006E3853"/>
    <w:rsid w:val="006F3234"/>
    <w:rsid w:val="0070494E"/>
    <w:rsid w:val="00705C02"/>
    <w:rsid w:val="00710BA6"/>
    <w:rsid w:val="00711DF8"/>
    <w:rsid w:val="00737D52"/>
    <w:rsid w:val="007447BE"/>
    <w:rsid w:val="007A33C6"/>
    <w:rsid w:val="007A5181"/>
    <w:rsid w:val="007B151B"/>
    <w:rsid w:val="007B2E53"/>
    <w:rsid w:val="007C0D79"/>
    <w:rsid w:val="007C39B1"/>
    <w:rsid w:val="007C742C"/>
    <w:rsid w:val="007D7477"/>
    <w:rsid w:val="007E65AD"/>
    <w:rsid w:val="007E66A5"/>
    <w:rsid w:val="007F38C0"/>
    <w:rsid w:val="00801130"/>
    <w:rsid w:val="00816B5F"/>
    <w:rsid w:val="00817955"/>
    <w:rsid w:val="00822C20"/>
    <w:rsid w:val="00825936"/>
    <w:rsid w:val="0083393E"/>
    <w:rsid w:val="00852932"/>
    <w:rsid w:val="008539BD"/>
    <w:rsid w:val="00861B8F"/>
    <w:rsid w:val="008652EE"/>
    <w:rsid w:val="00866124"/>
    <w:rsid w:val="00866435"/>
    <w:rsid w:val="00867DE9"/>
    <w:rsid w:val="00870574"/>
    <w:rsid w:val="00880DFB"/>
    <w:rsid w:val="00885BB2"/>
    <w:rsid w:val="008860FE"/>
    <w:rsid w:val="00895821"/>
    <w:rsid w:val="008970F4"/>
    <w:rsid w:val="008B1983"/>
    <w:rsid w:val="008B3B0F"/>
    <w:rsid w:val="008C36AB"/>
    <w:rsid w:val="008E48FB"/>
    <w:rsid w:val="00904CB6"/>
    <w:rsid w:val="00907D15"/>
    <w:rsid w:val="0092483A"/>
    <w:rsid w:val="00942049"/>
    <w:rsid w:val="0096683E"/>
    <w:rsid w:val="00970BC1"/>
    <w:rsid w:val="0098045E"/>
    <w:rsid w:val="009A3173"/>
    <w:rsid w:val="009B56D7"/>
    <w:rsid w:val="009E25EF"/>
    <w:rsid w:val="009E4DA8"/>
    <w:rsid w:val="009F4449"/>
    <w:rsid w:val="00A0436A"/>
    <w:rsid w:val="00A12B5B"/>
    <w:rsid w:val="00A13DBA"/>
    <w:rsid w:val="00A1425D"/>
    <w:rsid w:val="00A2496D"/>
    <w:rsid w:val="00A2757B"/>
    <w:rsid w:val="00A45630"/>
    <w:rsid w:val="00A50ABB"/>
    <w:rsid w:val="00A670E3"/>
    <w:rsid w:val="00A82884"/>
    <w:rsid w:val="00AC76CE"/>
    <w:rsid w:val="00AD2232"/>
    <w:rsid w:val="00AD750A"/>
    <w:rsid w:val="00AE0C53"/>
    <w:rsid w:val="00AF5F64"/>
    <w:rsid w:val="00AF6C07"/>
    <w:rsid w:val="00B01480"/>
    <w:rsid w:val="00B0695A"/>
    <w:rsid w:val="00B071F2"/>
    <w:rsid w:val="00B138FE"/>
    <w:rsid w:val="00B144C2"/>
    <w:rsid w:val="00B20663"/>
    <w:rsid w:val="00B21F60"/>
    <w:rsid w:val="00B24DEA"/>
    <w:rsid w:val="00B251C8"/>
    <w:rsid w:val="00B32896"/>
    <w:rsid w:val="00B36B62"/>
    <w:rsid w:val="00B64180"/>
    <w:rsid w:val="00B77F48"/>
    <w:rsid w:val="00B85DBB"/>
    <w:rsid w:val="00B92D9A"/>
    <w:rsid w:val="00BA699A"/>
    <w:rsid w:val="00BB23C2"/>
    <w:rsid w:val="00BB4A41"/>
    <w:rsid w:val="00BB6AAE"/>
    <w:rsid w:val="00BB7855"/>
    <w:rsid w:val="00BC5404"/>
    <w:rsid w:val="00C05700"/>
    <w:rsid w:val="00C23F8C"/>
    <w:rsid w:val="00C24CDC"/>
    <w:rsid w:val="00C26C78"/>
    <w:rsid w:val="00C42873"/>
    <w:rsid w:val="00C46234"/>
    <w:rsid w:val="00C50D65"/>
    <w:rsid w:val="00C5135E"/>
    <w:rsid w:val="00C539D1"/>
    <w:rsid w:val="00C6733A"/>
    <w:rsid w:val="00C67EBC"/>
    <w:rsid w:val="00C74332"/>
    <w:rsid w:val="00C7670E"/>
    <w:rsid w:val="00C872BB"/>
    <w:rsid w:val="00C94E03"/>
    <w:rsid w:val="00C94FBE"/>
    <w:rsid w:val="00C97237"/>
    <w:rsid w:val="00C97238"/>
    <w:rsid w:val="00CA798A"/>
    <w:rsid w:val="00CB2CC9"/>
    <w:rsid w:val="00CB4633"/>
    <w:rsid w:val="00CD323E"/>
    <w:rsid w:val="00CE0252"/>
    <w:rsid w:val="00CE0C6E"/>
    <w:rsid w:val="00CE7C8F"/>
    <w:rsid w:val="00CE7F5B"/>
    <w:rsid w:val="00CF62A8"/>
    <w:rsid w:val="00D01B23"/>
    <w:rsid w:val="00D06E99"/>
    <w:rsid w:val="00D15FB2"/>
    <w:rsid w:val="00D2105A"/>
    <w:rsid w:val="00D255E1"/>
    <w:rsid w:val="00D3537D"/>
    <w:rsid w:val="00D37040"/>
    <w:rsid w:val="00D570A2"/>
    <w:rsid w:val="00D649B2"/>
    <w:rsid w:val="00D80E83"/>
    <w:rsid w:val="00DA0B11"/>
    <w:rsid w:val="00DA284A"/>
    <w:rsid w:val="00DB0ACA"/>
    <w:rsid w:val="00DD0159"/>
    <w:rsid w:val="00DD5A70"/>
    <w:rsid w:val="00E01FEC"/>
    <w:rsid w:val="00E037C9"/>
    <w:rsid w:val="00E34178"/>
    <w:rsid w:val="00E347B2"/>
    <w:rsid w:val="00E36A01"/>
    <w:rsid w:val="00E41820"/>
    <w:rsid w:val="00E41E7A"/>
    <w:rsid w:val="00E438FE"/>
    <w:rsid w:val="00E5392A"/>
    <w:rsid w:val="00E67DB5"/>
    <w:rsid w:val="00E7708C"/>
    <w:rsid w:val="00E8096E"/>
    <w:rsid w:val="00E84E25"/>
    <w:rsid w:val="00E93312"/>
    <w:rsid w:val="00EA6844"/>
    <w:rsid w:val="00EA7D8C"/>
    <w:rsid w:val="00EB62A6"/>
    <w:rsid w:val="00EE0084"/>
    <w:rsid w:val="00F0376C"/>
    <w:rsid w:val="00F045A2"/>
    <w:rsid w:val="00F1417F"/>
    <w:rsid w:val="00F163F8"/>
    <w:rsid w:val="00F1687A"/>
    <w:rsid w:val="00F36808"/>
    <w:rsid w:val="00F368E5"/>
    <w:rsid w:val="00F438B1"/>
    <w:rsid w:val="00F532CF"/>
    <w:rsid w:val="00F54DA6"/>
    <w:rsid w:val="00F6748E"/>
    <w:rsid w:val="00F771E5"/>
    <w:rsid w:val="00F813E9"/>
    <w:rsid w:val="00F815F5"/>
    <w:rsid w:val="00F823A1"/>
    <w:rsid w:val="00F926BE"/>
    <w:rsid w:val="00F9473E"/>
    <w:rsid w:val="00FB112D"/>
    <w:rsid w:val="00FC2BDD"/>
    <w:rsid w:val="00FC4195"/>
    <w:rsid w:val="00FD1830"/>
    <w:rsid w:val="00FD679B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>
      <o:colormru v:ext="edit" colors="#4bacc6"/>
    </o:shapedefaults>
    <o:shapelayout v:ext="edit">
      <o:idmap v:ext="edit" data="1"/>
    </o:shapelayout>
  </w:shapeDefaults>
  <w:decimalSymbol w:val="."/>
  <w:listSeparator w:val=";"/>
  <w14:docId w14:val="2D89B4CC"/>
  <w15:chartTrackingRefBased/>
  <w15:docId w15:val="{51100FF2-7B10-4D65-885C-91BA999D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36A"/>
    <w:pPr>
      <w:spacing w:before="200" w:line="276" w:lineRule="auto"/>
      <w:ind w:left="357" w:hanging="357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CF62A8"/>
    <w:pPr>
      <w:tabs>
        <w:tab w:val="left" w:pos="0"/>
      </w:tabs>
      <w:spacing w:after="240"/>
      <w:ind w:left="0" w:hanging="6"/>
      <w:jc w:val="both"/>
    </w:pPr>
    <w:rPr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1687A"/>
    <w:pPr>
      <w:shd w:val="clear" w:color="auto" w:fill="FFFFFF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852932"/>
    <w:pPr>
      <w:keepLines w:val="0"/>
      <w:widowControl w:val="0"/>
      <w:tabs>
        <w:tab w:val="left" w:pos="0"/>
      </w:tabs>
      <w:suppressAutoHyphens/>
      <w:spacing w:before="240" w:after="24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uiPriority w:val="99"/>
    <w:unhideWhenUsed/>
    <w:rsid w:val="007F38C0"/>
    <w:rPr>
      <w:color w:val="0000FF"/>
      <w:u w:val="single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link w:val="Ttulo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7A5181"/>
    <w:pPr>
      <w:ind w:left="36" w:hanging="36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InfoBlue">
    <w:name w:val="InfoBlue"/>
    <w:basedOn w:val="Normal"/>
    <w:next w:val="Normal"/>
    <w:rsid w:val="00C539D1"/>
    <w:pPr>
      <w:tabs>
        <w:tab w:val="left" w:pos="426"/>
      </w:tabs>
      <w:suppressAutoHyphens/>
      <w:spacing w:before="0" w:line="240" w:lineRule="auto"/>
      <w:ind w:left="0" w:firstLine="0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80DF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880D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2709B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/>
      <w:color w:val="000000"/>
      <w:sz w:val="24"/>
      <w:szCs w:val="24"/>
      <w:lang w:eastAsia="es-ES"/>
    </w:rPr>
  </w:style>
  <w:style w:type="character" w:styleId="Mencinsinresolver">
    <w:name w:val="Unresolved Mention"/>
    <w:uiPriority w:val="99"/>
    <w:semiHidden/>
    <w:unhideWhenUsed/>
    <w:rsid w:val="007C0D79"/>
    <w:rPr>
      <w:color w:val="605E5C"/>
      <w:shd w:val="clear" w:color="auto" w:fill="E1DFDD"/>
    </w:rPr>
  </w:style>
  <w:style w:type="character" w:styleId="Textoennegrita">
    <w:name w:val="Strong"/>
    <w:uiPriority w:val="22"/>
    <w:qFormat/>
    <w:rsid w:val="007C0D7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56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link w:val="HTMLconformatoprevio"/>
    <w:uiPriority w:val="99"/>
    <w:rsid w:val="00561008"/>
    <w:rPr>
      <w:rFonts w:ascii="Courier New" w:eastAsia="Times New Roman" w:hAnsi="Courier New" w:cs="Courier New"/>
    </w:rPr>
  </w:style>
  <w:style w:type="character" w:styleId="CdigoHTML">
    <w:name w:val="HTML Code"/>
    <w:uiPriority w:val="99"/>
    <w:semiHidden/>
    <w:unhideWhenUsed/>
    <w:rsid w:val="00907D15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uiPriority w:val="99"/>
    <w:semiHidden/>
    <w:unhideWhenUsed/>
    <w:rsid w:val="00CF62A8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144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141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28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24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5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85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8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83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7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4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8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8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7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0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6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1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9058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9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7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1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9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3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4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91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console.cloud.google.com/iam-admin/quotas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wnloads\Plantilla%20Manual%20de%20Instalacion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5E9C31-2EDF-432C-B501-61F4559A0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 de Instalacion</Template>
  <TotalTime>507</TotalTime>
  <Pages>10</Pages>
  <Words>1157</Words>
  <Characters>6368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>Nombre del Grupo de Desarrollo o Asignatura</Company>
  <LinksUpToDate>false</LinksUpToDate>
  <CharactersWithSpaces>7510</CharactersWithSpaces>
  <SharedDoc>false</SharedDoc>
  <HLinks>
    <vt:vector size="66" baseType="variant"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_Toc257629178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_Toc257629177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_Toc257629176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_Toc257629175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_Toc257629174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_Toc257629173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_Toc257629172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_Toc257629171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_Toc257629170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_Toc257629169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_Toc257629168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&lt;Nombre del Proyecto&gt;</dc:subject>
  <dc:creator>USUARIO</dc:creator>
  <cp:keywords/>
  <dc:description/>
  <cp:lastModifiedBy>Jherald Cáceres</cp:lastModifiedBy>
  <cp:revision>11</cp:revision>
  <cp:lastPrinted>2025-07-28T17:02:00Z</cp:lastPrinted>
  <dcterms:created xsi:type="dcterms:W3CDTF">2025-07-28T15:56:00Z</dcterms:created>
  <dcterms:modified xsi:type="dcterms:W3CDTF">2025-08-01T20:02:00Z</dcterms:modified>
</cp:coreProperties>
</file>